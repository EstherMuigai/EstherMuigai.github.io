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tbl>
      <w:tblPr>
        <w:tblStyle w:val="divdocumentdivsection"/>
        <w:tblW w:w="5000" w:type="pct"/>
        <w:tblCellSpacing w:w="0" w:type="dxa"/>
        <w:tblBorders>
          <w:bottom w:val="single" w:sz="8" w:space="0" w:color="000000"/>
        </w:tblBorders>
        <w:shd w:val="clear" w:color="auto" w:fill="FFFFFF"/>
        <w:tblCellMar>
          <w:left w:w="0" w:type="dxa"/>
          <w:bottom w:w="100" w:type="dxa"/>
          <w:right w:w="0" w:type="dxa"/>
        </w:tblCellMar>
        <w:tblLook w:val="05E0" w:firstRow="1" w:lastRow="1" w:firstColumn="1" w:lastColumn="1" w:noHBand="0" w:noVBand="1"/>
      </w:tblPr>
      <w:tblGrid>
        <w:gridCol w:w="5400"/>
        <w:gridCol w:w="4360"/>
      </w:tblGrid>
      <w:tr w:rsidR="00FC7EBA" w:rsidRPr="00974D69" w14:paraId="04531BE9" w14:textId="77777777" w:rsidTr="00162C52">
        <w:trPr>
          <w:tblCellSpacing w:w="0" w:type="dxa"/>
        </w:trPr>
        <w:tc>
          <w:tcPr>
            <w:tcW w:w="5400" w:type="dxa"/>
            <w:tcMar>
              <w:top w:w="0" w:type="dxa"/>
              <w:left w:w="0" w:type="dxa"/>
              <w:bottom w:w="200" w:type="dxa"/>
              <w:right w:w="0" w:type="dxa"/>
            </w:tcMar>
            <w:vAlign w:val="center"/>
            <w:hideMark/>
          </w:tcPr>
          <w:p w14:paraId="292D14D3" w14:textId="77777777" w:rsidR="00FC7EBA" w:rsidRPr="00C84B9E" w:rsidRDefault="00FC7EBA" w:rsidP="00162C52">
            <w:pPr>
              <w:pStyle w:val="divdocumentdivfirstsectionanynth-child1Paragraph"/>
              <w:spacing w:line="600" w:lineRule="exact"/>
              <w:rPr>
                <w:rStyle w:val="divdocumentdivfirstsectionanynth-child1"/>
                <w:rFonts w:asciiTheme="minorHAnsi" w:eastAsia="Roboto" w:hAnsiTheme="minorHAnsi" w:cstheme="minorHAnsi"/>
                <w:caps/>
                <w:color w:val="000000"/>
                <w:sz w:val="72"/>
                <w:szCs w:val="72"/>
              </w:rPr>
            </w:pPr>
            <w:r w:rsidRPr="00C84B9E">
              <w:rPr>
                <w:rStyle w:val="divdocumentdivfirstsectionanynth-child1"/>
                <w:rFonts w:asciiTheme="minorHAnsi" w:eastAsia="Roboto" w:hAnsiTheme="minorHAnsi" w:cstheme="minorHAnsi"/>
                <w:caps/>
                <w:color w:val="009999"/>
                <w:sz w:val="72"/>
                <w:szCs w:val="72"/>
              </w:rPr>
              <w:t xml:space="preserve">Esther </w:t>
            </w:r>
            <w:r w:rsidRPr="00C84B9E">
              <w:rPr>
                <w:rStyle w:val="span"/>
                <w:rFonts w:asciiTheme="minorHAnsi" w:eastAsia="Roboto" w:hAnsiTheme="minorHAnsi" w:cstheme="minorHAnsi"/>
                <w:caps/>
                <w:color w:val="000000"/>
                <w:sz w:val="72"/>
                <w:szCs w:val="72"/>
              </w:rPr>
              <w:t>Muigai</w:t>
            </w:r>
          </w:p>
        </w:tc>
        <w:tc>
          <w:tcPr>
            <w:tcW w:w="4360" w:type="dxa"/>
            <w:tcMar>
              <w:top w:w="0" w:type="dxa"/>
              <w:left w:w="0" w:type="dxa"/>
              <w:bottom w:w="200" w:type="dxa"/>
              <w:right w:w="0" w:type="dxa"/>
            </w:tcMar>
            <w:hideMark/>
          </w:tcPr>
          <w:p w14:paraId="4184B200" w14:textId="67370622" w:rsidR="00FC7EBA" w:rsidRDefault="00FC7EBA" w:rsidP="002D0322">
            <w:pPr>
              <w:pStyle w:val="divdocumentsectionanynth-child1Paragraph"/>
              <w:spacing w:before="200" w:line="300" w:lineRule="atLeast"/>
              <w:rPr>
                <w:rStyle w:val="divdocumentsectionanynth-child1"/>
                <w:rFonts w:asciiTheme="minorHAnsi" w:eastAsia="Roboto Condensed" w:hAnsiTheme="minorHAnsi" w:cstheme="minorHAnsi"/>
                <w:color w:val="7F8183"/>
                <w:sz w:val="20"/>
                <w:szCs w:val="20"/>
              </w:rPr>
            </w:pPr>
            <w:r w:rsidRPr="00FC7EBA">
              <w:rPr>
                <w:rStyle w:val="divdocumentsectionanynth-child1"/>
                <w:rFonts w:asciiTheme="minorHAnsi" w:eastAsia="Roboto Condensed" w:hAnsiTheme="minorHAnsi" w:cstheme="minorHAnsi"/>
                <w:b/>
                <w:bCs/>
                <w:color w:val="767171" w:themeColor="background2" w:themeShade="80"/>
                <w:sz w:val="20"/>
                <w:szCs w:val="20"/>
              </w:rPr>
              <w:t>Te</w:t>
            </w:r>
            <w:r w:rsidRPr="00FC7EBA">
              <w:rPr>
                <w:rStyle w:val="divdocumentsectionanynth-child1"/>
                <w:rFonts w:asciiTheme="minorHAnsi" w:eastAsia="Roboto Condensed" w:hAnsiTheme="minorHAnsi" w:cstheme="minorHAnsi"/>
                <w:color w:val="767171" w:themeColor="background2" w:themeShade="80"/>
                <w:sz w:val="20"/>
                <w:szCs w:val="20"/>
              </w:rPr>
              <w:t>l</w:t>
            </w:r>
            <w:r w:rsidRPr="00FC7EBA">
              <w:rPr>
                <w:rStyle w:val="span"/>
                <w:rFonts w:asciiTheme="minorHAnsi" w:eastAsia="Roboto Condensed" w:hAnsiTheme="minorHAnsi" w:cstheme="minorHAnsi"/>
                <w:color w:val="7F8183"/>
                <w:sz w:val="20"/>
                <w:szCs w:val="20"/>
              </w:rPr>
              <w:t xml:space="preserve">: </w:t>
            </w:r>
            <w:r w:rsidRPr="00FC7EBA">
              <w:rPr>
                <w:rStyle w:val="divdocumentsectionanynth-child1"/>
                <w:rFonts w:asciiTheme="minorHAnsi" w:eastAsia="Roboto Condensed" w:hAnsiTheme="minorHAnsi" w:cstheme="minorHAnsi"/>
                <w:color w:val="7F8183"/>
                <w:sz w:val="20"/>
                <w:szCs w:val="20"/>
              </w:rPr>
              <w:t>+254 728 799 160</w:t>
            </w:r>
          </w:p>
          <w:p w14:paraId="0FB5A91D" w14:textId="26942A1D" w:rsidR="00FC7EBA" w:rsidRPr="00FC7EBA" w:rsidRDefault="00FC7EBA" w:rsidP="002D0322">
            <w:pPr>
              <w:pStyle w:val="spanpaddedline"/>
              <w:spacing w:line="300" w:lineRule="atLeast"/>
              <w:rPr>
                <w:rStyle w:val="divdocumentsectionanynth-child1"/>
                <w:rFonts w:asciiTheme="minorHAnsi" w:eastAsia="Roboto Condensed" w:hAnsiTheme="minorHAnsi" w:cstheme="minorHAnsi"/>
                <w:color w:val="7F8183"/>
                <w:sz w:val="20"/>
                <w:szCs w:val="20"/>
              </w:rPr>
            </w:pPr>
            <w:r w:rsidRPr="00FC7EBA">
              <w:rPr>
                <w:rStyle w:val="divdocumentsectionanynth-child1"/>
                <w:rFonts w:asciiTheme="minorHAnsi" w:eastAsia="Roboto Condensed" w:hAnsiTheme="minorHAnsi" w:cstheme="minorHAnsi"/>
                <w:b/>
                <w:bCs/>
                <w:color w:val="767171" w:themeColor="background2" w:themeShade="80"/>
                <w:sz w:val="20"/>
                <w:szCs w:val="20"/>
              </w:rPr>
              <w:t>Address</w:t>
            </w:r>
            <w:r w:rsidRPr="00FC7EBA">
              <w:rPr>
                <w:rStyle w:val="span"/>
                <w:rFonts w:asciiTheme="minorHAnsi" w:eastAsia="Roboto Condensed" w:hAnsiTheme="minorHAnsi" w:cstheme="minorHAnsi"/>
                <w:color w:val="7F8183"/>
                <w:sz w:val="20"/>
                <w:szCs w:val="20"/>
              </w:rPr>
              <w:t>: P.O. BOX 110 – 0060</w:t>
            </w:r>
            <w:r>
              <w:rPr>
                <w:rStyle w:val="span"/>
                <w:rFonts w:asciiTheme="minorHAnsi" w:eastAsia="Roboto Condensed" w:hAnsiTheme="minorHAnsi" w:cstheme="minorHAnsi"/>
                <w:color w:val="7F8183"/>
                <w:sz w:val="20"/>
                <w:szCs w:val="20"/>
              </w:rPr>
              <w:t>0</w:t>
            </w:r>
            <w:r w:rsidRPr="00FC7EBA">
              <w:rPr>
                <w:rStyle w:val="span"/>
                <w:rFonts w:asciiTheme="minorHAnsi" w:eastAsia="Roboto Condensed" w:hAnsiTheme="minorHAnsi" w:cstheme="minorHAnsi"/>
                <w:color w:val="7F8183"/>
                <w:sz w:val="20"/>
                <w:szCs w:val="20"/>
              </w:rPr>
              <w:t xml:space="preserve"> Nairobi, Kenya</w:t>
            </w:r>
            <w:r w:rsidRPr="00FC7EBA">
              <w:rPr>
                <w:rStyle w:val="divdocumentsectionanynth-child1"/>
                <w:rFonts w:asciiTheme="minorHAnsi" w:eastAsia="Roboto Condensed" w:hAnsiTheme="minorHAnsi" w:cstheme="minorHAnsi"/>
                <w:color w:val="7F8183"/>
                <w:sz w:val="20"/>
                <w:szCs w:val="20"/>
              </w:rPr>
              <w:t xml:space="preserve"> </w:t>
            </w:r>
            <w:r w:rsidRPr="00FC7EBA">
              <w:rPr>
                <w:rStyle w:val="span"/>
                <w:rFonts w:asciiTheme="minorHAnsi" w:eastAsia="Roboto Condensed" w:hAnsiTheme="minorHAnsi" w:cstheme="minorHAnsi"/>
                <w:vanish/>
                <w:color w:val="7F8183"/>
                <w:sz w:val="20"/>
                <w:szCs w:val="20"/>
              </w:rPr>
              <w:t>Nairobi, Kenya</w:t>
            </w:r>
            <w:r w:rsidRPr="00FC7EBA">
              <w:rPr>
                <w:rStyle w:val="documentzipprefix"/>
                <w:rFonts w:asciiTheme="minorHAnsi" w:eastAsia="Roboto Condensed" w:hAnsiTheme="minorHAnsi" w:cstheme="minorHAnsi"/>
                <w:color w:val="7F8183"/>
                <w:sz w:val="20"/>
                <w:szCs w:val="20"/>
              </w:rPr>
              <w:t xml:space="preserve"> </w:t>
            </w:r>
          </w:p>
          <w:p w14:paraId="188FF3F9" w14:textId="6A03E6A4" w:rsidR="00FC7EBA" w:rsidRPr="00FC7EBA" w:rsidRDefault="00FC7EBA" w:rsidP="002D0322">
            <w:pPr>
              <w:pStyle w:val="spanpaddedline"/>
              <w:spacing w:line="300" w:lineRule="atLeast"/>
              <w:rPr>
                <w:rStyle w:val="span"/>
                <w:rFonts w:eastAsia="Roboto Condensed"/>
                <w:color w:val="7F8183"/>
                <w:sz w:val="20"/>
                <w:szCs w:val="20"/>
              </w:rPr>
            </w:pPr>
            <w:r w:rsidRPr="00FC7EBA">
              <w:rPr>
                <w:rStyle w:val="divdocumentsectionanynth-child1"/>
                <w:rFonts w:asciiTheme="minorHAnsi" w:eastAsia="Roboto Condensed" w:hAnsiTheme="minorHAnsi" w:cstheme="minorHAnsi"/>
                <w:b/>
                <w:bCs/>
                <w:color w:val="767171" w:themeColor="background2" w:themeShade="80"/>
                <w:sz w:val="20"/>
                <w:szCs w:val="20"/>
              </w:rPr>
              <w:t>Email</w:t>
            </w:r>
            <w:r w:rsidRPr="00FC7EBA">
              <w:rPr>
                <w:rStyle w:val="span"/>
                <w:rFonts w:asciiTheme="minorHAnsi" w:eastAsia="Roboto Condensed" w:hAnsiTheme="minorHAnsi" w:cstheme="minorHAnsi"/>
                <w:color w:val="7F8183"/>
                <w:sz w:val="20"/>
                <w:szCs w:val="20"/>
              </w:rPr>
              <w:t>:</w:t>
            </w:r>
            <w:r w:rsidRPr="00FC7EBA">
              <w:rPr>
                <w:rStyle w:val="divdocumentsectionanynth-child1"/>
                <w:rFonts w:asciiTheme="minorHAnsi" w:eastAsia="Roboto Condensed" w:hAnsiTheme="minorHAnsi" w:cstheme="minorHAnsi"/>
                <w:color w:val="00ACEC"/>
                <w:sz w:val="20"/>
                <w:szCs w:val="20"/>
              </w:rPr>
              <w:t xml:space="preserve"> </w:t>
            </w:r>
            <w:hyperlink r:id="rId5" w:history="1">
              <w:r w:rsidRPr="00FC7EBA">
                <w:rPr>
                  <w:rStyle w:val="span"/>
                  <w:rFonts w:eastAsia="Roboto Condensed"/>
                  <w:color w:val="7F8183"/>
                  <w:sz w:val="20"/>
                  <w:szCs w:val="20"/>
                </w:rPr>
                <w:t>esthermuigaimuthoni@gmail.com</w:t>
              </w:r>
            </w:hyperlink>
          </w:p>
          <w:p w14:paraId="04B23EC4" w14:textId="2E00D657" w:rsidR="00FC7EBA" w:rsidRDefault="00FC7EBA" w:rsidP="002D0322">
            <w:pPr>
              <w:pStyle w:val="spanpaddedline"/>
              <w:spacing w:line="300" w:lineRule="atLeast"/>
              <w:rPr>
                <w:rStyle w:val="span"/>
                <w:color w:val="7F8183"/>
                <w:sz w:val="20"/>
                <w:szCs w:val="20"/>
              </w:rPr>
            </w:pPr>
            <w:r w:rsidRPr="00FC7EBA">
              <w:rPr>
                <w:rStyle w:val="divdocumentsectionanynth-child1"/>
                <w:rFonts w:asciiTheme="minorHAnsi" w:eastAsia="Roboto Condensed" w:hAnsiTheme="minorHAnsi" w:cstheme="minorHAnsi"/>
                <w:b/>
                <w:bCs/>
                <w:color w:val="767171" w:themeColor="background2" w:themeShade="80"/>
                <w:sz w:val="20"/>
                <w:szCs w:val="20"/>
              </w:rPr>
              <w:t>LinkedI</w:t>
            </w:r>
            <w:r>
              <w:rPr>
                <w:rStyle w:val="divdocumentsectionanynth-child1"/>
                <w:rFonts w:asciiTheme="minorHAnsi" w:eastAsia="Roboto Condensed" w:hAnsiTheme="minorHAnsi" w:cstheme="minorHAnsi"/>
                <w:b/>
                <w:bCs/>
                <w:color w:val="767171" w:themeColor="background2" w:themeShade="80"/>
                <w:sz w:val="20"/>
                <w:szCs w:val="20"/>
              </w:rPr>
              <w:t xml:space="preserve">n: </w:t>
            </w:r>
            <w:hyperlink r:id="rId6" w:history="1">
              <w:r w:rsidR="00974D69" w:rsidRPr="00974D69">
                <w:rPr>
                  <w:rStyle w:val="span"/>
                  <w:rFonts w:eastAsia="Roboto Condensed"/>
                  <w:color w:val="7F8183"/>
                  <w:sz w:val="20"/>
                  <w:szCs w:val="20"/>
                </w:rPr>
                <w:t>https://www.linkedin.com/in/esther-muigai/</w:t>
              </w:r>
            </w:hyperlink>
          </w:p>
          <w:p w14:paraId="47257DAC" w14:textId="738FEA39" w:rsidR="00974D69" w:rsidRPr="00FC7EBA" w:rsidRDefault="00974D69" w:rsidP="00974D69">
            <w:pPr>
              <w:pStyle w:val="divdocumentsectionanynth-child1Paragraph"/>
              <w:spacing w:line="300" w:lineRule="atLeast"/>
              <w:rPr>
                <w:rStyle w:val="divdocumentsectionanynth-child1"/>
                <w:rFonts w:asciiTheme="minorHAnsi" w:eastAsia="Roboto Condensed" w:hAnsiTheme="minorHAnsi" w:cstheme="minorHAnsi"/>
                <w:color w:val="7F8183"/>
                <w:sz w:val="20"/>
                <w:szCs w:val="20"/>
              </w:rPr>
            </w:pPr>
            <w:r w:rsidRPr="00974D69">
              <w:rPr>
                <w:rStyle w:val="divdocumentsectionanynth-child1"/>
                <w:rFonts w:asciiTheme="minorHAnsi" w:eastAsia="Roboto Condensed" w:hAnsiTheme="minorHAnsi" w:cstheme="minorHAnsi"/>
                <w:b/>
                <w:bCs/>
                <w:color w:val="767171" w:themeColor="background2" w:themeShade="80"/>
                <w:sz w:val="20"/>
                <w:szCs w:val="20"/>
              </w:rPr>
              <w:t>Portfolio</w:t>
            </w:r>
            <w:r w:rsidRPr="00974D69">
              <w:rPr>
                <w:rStyle w:val="divdocumentsectionanynth-child1"/>
                <w:rFonts w:asciiTheme="minorHAnsi" w:eastAsia="Roboto Condensed" w:hAnsiTheme="minorHAnsi" w:cstheme="minorHAnsi"/>
                <w:color w:val="767171" w:themeColor="background2" w:themeShade="80"/>
                <w:sz w:val="20"/>
                <w:szCs w:val="20"/>
              </w:rPr>
              <w:t>:</w:t>
            </w:r>
            <w:r>
              <w:rPr>
                <w:rStyle w:val="divdocumentsectionanynth-child1"/>
                <w:rFonts w:eastAsia="Roboto Condensed"/>
                <w:color w:val="7F8183"/>
              </w:rPr>
              <w:t xml:space="preserve"> </w:t>
            </w:r>
            <w:r>
              <w:rPr>
                <w:rStyle w:val="divdocumentsectionanynth-child1"/>
                <w:rFonts w:asciiTheme="minorHAnsi" w:eastAsia="Roboto Condensed" w:hAnsiTheme="minorHAnsi" w:cstheme="minorHAnsi"/>
                <w:color w:val="7F8183"/>
                <w:sz w:val="20"/>
                <w:szCs w:val="20"/>
              </w:rPr>
              <w:t>e</w:t>
            </w:r>
            <w:r w:rsidRPr="00974D69">
              <w:rPr>
                <w:rStyle w:val="divdocumentsectionanynth-child1"/>
                <w:rFonts w:asciiTheme="minorHAnsi" w:eastAsia="Roboto Condensed" w:hAnsiTheme="minorHAnsi" w:cstheme="minorHAnsi"/>
                <w:color w:val="7F8183"/>
                <w:sz w:val="20"/>
                <w:szCs w:val="20"/>
              </w:rPr>
              <w:t>sthermuigai.github.io</w:t>
            </w:r>
          </w:p>
        </w:tc>
      </w:tr>
    </w:tbl>
    <w:p w14:paraId="22EF82FA" w14:textId="77777777" w:rsidR="00AB1872" w:rsidRPr="00E5469D" w:rsidRDefault="00AB1872">
      <w:pPr>
        <w:rPr>
          <w:rFonts w:asciiTheme="minorHAnsi" w:hAnsiTheme="minorHAnsi" w:cstheme="minorHAnsi"/>
          <w:vanish/>
        </w:rPr>
      </w:pPr>
    </w:p>
    <w:p w14:paraId="59807F32" w14:textId="77777777" w:rsidR="00AB1872" w:rsidRPr="00E5469D" w:rsidRDefault="00AB1872">
      <w:pPr>
        <w:rPr>
          <w:rFonts w:asciiTheme="minorHAnsi" w:hAnsiTheme="minorHAnsi" w:cstheme="minorHAnsi"/>
          <w:vanish/>
        </w:rPr>
      </w:pPr>
    </w:p>
    <w:tbl>
      <w:tblPr>
        <w:tblStyle w:val="divdocumentdivsection"/>
        <w:tblW w:w="0" w:type="auto"/>
        <w:tblCellSpacing w:w="0" w:type="dxa"/>
        <w:shd w:val="clear" w:color="auto" w:fill="FFFFFF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400"/>
        <w:gridCol w:w="7360"/>
      </w:tblGrid>
      <w:tr w:rsidR="00AB1872" w:rsidRPr="00E5469D" w14:paraId="3EB309E1" w14:textId="77777777">
        <w:trPr>
          <w:tblCellSpacing w:w="0" w:type="dxa"/>
        </w:trPr>
        <w:tc>
          <w:tcPr>
            <w:tcW w:w="2400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14:paraId="319C7ADB" w14:textId="77777777" w:rsidR="00AB1872" w:rsidRPr="00E5469D" w:rsidRDefault="00CF5A17">
            <w:pPr>
              <w:pStyle w:val="divdocumentsectionanynth-child1Paragraph"/>
              <w:pBdr>
                <w:right w:val="none" w:sz="0" w:space="10" w:color="auto"/>
              </w:pBdr>
              <w:spacing w:before="200" w:line="300" w:lineRule="atLeast"/>
              <w:ind w:right="200"/>
              <w:rPr>
                <w:rStyle w:val="divdocumentsectionanynth-child1"/>
                <w:rFonts w:asciiTheme="minorHAnsi" w:eastAsia="Roboto Condensed" w:hAnsiTheme="minorHAnsi" w:cstheme="minorHAnsi"/>
                <w:b/>
                <w:bCs/>
                <w:caps/>
                <w:color w:val="C0C0C0"/>
                <w:sz w:val="22"/>
                <w:szCs w:val="22"/>
              </w:rPr>
            </w:pPr>
            <w:r w:rsidRPr="00E5469D">
              <w:rPr>
                <w:rStyle w:val="divdocumentsectionanynth-child1"/>
                <w:rFonts w:asciiTheme="minorHAnsi" w:eastAsia="Roboto Condensed" w:hAnsiTheme="minorHAnsi" w:cstheme="minorHAnsi"/>
                <w:b/>
                <w:bCs/>
                <w:caps/>
                <w:color w:val="C0C0C0"/>
                <w:sz w:val="22"/>
                <w:szCs w:val="22"/>
              </w:rPr>
              <w:t>Professional Summary</w:t>
            </w:r>
          </w:p>
        </w:tc>
        <w:tc>
          <w:tcPr>
            <w:tcW w:w="7360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14:paraId="5B21E74B" w14:textId="02926401" w:rsidR="000869BA" w:rsidRPr="00E5469D" w:rsidRDefault="00CF5A17" w:rsidP="00BE0A9A">
            <w:pPr>
              <w:pStyle w:val="divdocumentsectionanynth-child1Paragraph"/>
              <w:spacing w:before="200" w:line="280" w:lineRule="atLeast"/>
              <w:jc w:val="both"/>
              <w:rPr>
                <w:rStyle w:val="divdocumentdivparagraphWrapper"/>
                <w:rFonts w:asciiTheme="minorHAnsi" w:eastAsia="Roboto Condensed" w:hAnsiTheme="minorHAnsi" w:cstheme="minorHAnsi"/>
                <w:sz w:val="20"/>
                <w:szCs w:val="20"/>
              </w:rPr>
            </w:pPr>
            <w:r w:rsidRPr="00E5469D">
              <w:rPr>
                <w:rStyle w:val="divdocumentdivparagraphWrapper"/>
                <w:rFonts w:asciiTheme="minorHAnsi" w:eastAsia="Roboto Condensed" w:hAnsiTheme="minorHAnsi" w:cstheme="minorHAnsi"/>
                <w:sz w:val="20"/>
                <w:szCs w:val="20"/>
              </w:rPr>
              <w:t>Resourceful software developer adept a</w:t>
            </w:r>
            <w:r w:rsidR="00D30992">
              <w:rPr>
                <w:rStyle w:val="divdocumentdivparagraphWrapper"/>
                <w:rFonts w:asciiTheme="minorHAnsi" w:eastAsia="Roboto Condensed" w:hAnsiTheme="minorHAnsi" w:cstheme="minorHAnsi"/>
                <w:sz w:val="20"/>
                <w:szCs w:val="20"/>
              </w:rPr>
              <w:t>t</w:t>
            </w:r>
            <w:r w:rsidRPr="00E5469D">
              <w:rPr>
                <w:rStyle w:val="divdocumentdivparagraphWrapper"/>
                <w:rFonts w:asciiTheme="minorHAnsi" w:eastAsia="Roboto Condensed" w:hAnsiTheme="minorHAnsi" w:cstheme="minorHAnsi"/>
                <w:sz w:val="20"/>
                <w:szCs w:val="20"/>
              </w:rPr>
              <w:t xml:space="preserve"> finding solutions</w:t>
            </w:r>
            <w:r w:rsidR="000869BA">
              <w:rPr>
                <w:rStyle w:val="divdocumentdivparagraphWrapper"/>
                <w:rFonts w:asciiTheme="minorHAnsi" w:eastAsia="Roboto Condensed" w:hAnsiTheme="minorHAnsi" w:cstheme="minorHAnsi"/>
                <w:sz w:val="20"/>
                <w:szCs w:val="20"/>
              </w:rPr>
              <w:t>,</w:t>
            </w:r>
            <w:r w:rsidRPr="00E5469D">
              <w:rPr>
                <w:rStyle w:val="divdocumentdivparagraphWrapper"/>
                <w:rFonts w:asciiTheme="minorHAnsi" w:eastAsia="Roboto Condensed" w:hAnsiTheme="minorHAnsi" w:cstheme="minorHAnsi"/>
                <w:sz w:val="20"/>
                <w:szCs w:val="20"/>
              </w:rPr>
              <w:t xml:space="preserve"> </w:t>
            </w:r>
            <w:r w:rsidR="00BE0A9A">
              <w:rPr>
                <w:rStyle w:val="divdocumentdivparagraphWrapper"/>
                <w:rFonts w:asciiTheme="minorHAnsi" w:eastAsia="Roboto Condensed" w:hAnsiTheme="minorHAnsi" w:cstheme="minorHAnsi"/>
                <w:sz w:val="20"/>
                <w:szCs w:val="20"/>
              </w:rPr>
              <w:t>ensuring</w:t>
            </w:r>
            <w:r w:rsidRPr="00E5469D">
              <w:rPr>
                <w:rStyle w:val="divdocumentdivparagraphWrapper"/>
                <w:rFonts w:asciiTheme="minorHAnsi" w:eastAsia="Roboto Condensed" w:hAnsiTheme="minorHAnsi" w:cstheme="minorHAnsi"/>
                <w:sz w:val="20"/>
                <w:szCs w:val="20"/>
              </w:rPr>
              <w:t xml:space="preserve"> </w:t>
            </w:r>
            <w:r w:rsidR="00D30992">
              <w:rPr>
                <w:rStyle w:val="divdocumentdivparagraphWrapper"/>
                <w:rFonts w:asciiTheme="minorHAnsi" w:eastAsia="Roboto Condensed" w:hAnsiTheme="minorHAnsi" w:cstheme="minorHAnsi"/>
                <w:sz w:val="20"/>
                <w:szCs w:val="20"/>
              </w:rPr>
              <w:t xml:space="preserve">client </w:t>
            </w:r>
            <w:r w:rsidRPr="00E5469D">
              <w:rPr>
                <w:rStyle w:val="divdocumentdivparagraphWrapper"/>
                <w:rFonts w:asciiTheme="minorHAnsi" w:eastAsia="Roboto Condensed" w:hAnsiTheme="minorHAnsi" w:cstheme="minorHAnsi"/>
                <w:sz w:val="20"/>
                <w:szCs w:val="20"/>
              </w:rPr>
              <w:t>satisfaction</w:t>
            </w:r>
            <w:r w:rsidR="000869BA">
              <w:rPr>
                <w:rStyle w:val="divdocumentdivparagraphWrapper"/>
                <w:rFonts w:asciiTheme="minorHAnsi" w:eastAsia="Roboto Condensed" w:hAnsiTheme="minorHAnsi" w:cstheme="minorHAnsi"/>
                <w:sz w:val="20"/>
                <w:szCs w:val="20"/>
              </w:rPr>
              <w:t xml:space="preserve">, </w:t>
            </w:r>
            <w:r w:rsidR="00BE0A9A">
              <w:rPr>
                <w:rStyle w:val="divdocumentdivparagraphWrapper"/>
                <w:rFonts w:asciiTheme="minorHAnsi" w:eastAsia="Roboto Condensed" w:hAnsiTheme="minorHAnsi" w:cstheme="minorHAnsi"/>
                <w:sz w:val="20"/>
                <w:szCs w:val="20"/>
              </w:rPr>
              <w:t xml:space="preserve">collaborating and working on multiple IT projects. </w:t>
            </w:r>
            <w:r w:rsidR="00BE0A9A" w:rsidRPr="00E5469D">
              <w:rPr>
                <w:rStyle w:val="divdocumentdivparagraphWrapper"/>
                <w:rFonts w:asciiTheme="minorHAnsi" w:eastAsia="Roboto Condensed" w:hAnsiTheme="minorHAnsi" w:cstheme="minorHAnsi"/>
                <w:sz w:val="20"/>
                <w:szCs w:val="20"/>
              </w:rPr>
              <w:t>Passionate coder with penchant for developing customized interfaces that factor in unique demands for accessibility,</w:t>
            </w:r>
            <w:r w:rsidR="000869BA">
              <w:rPr>
                <w:rStyle w:val="divdocumentdivparagraphWrapper"/>
                <w:rFonts w:asciiTheme="minorHAnsi" w:eastAsia="Roboto Condensed" w:hAnsiTheme="minorHAnsi" w:cstheme="minorHAnsi"/>
                <w:sz w:val="20"/>
                <w:szCs w:val="20"/>
              </w:rPr>
              <w:t xml:space="preserve"> </w:t>
            </w:r>
            <w:r w:rsidR="00BE0A9A" w:rsidRPr="00E5469D">
              <w:rPr>
                <w:rStyle w:val="divdocumentdivparagraphWrapper"/>
                <w:rFonts w:asciiTheme="minorHAnsi" w:eastAsia="Roboto Condensed" w:hAnsiTheme="minorHAnsi" w:cstheme="minorHAnsi"/>
                <w:sz w:val="20"/>
                <w:szCs w:val="20"/>
              </w:rPr>
              <w:t xml:space="preserve">reachability </w:t>
            </w:r>
            <w:r w:rsidR="00BE0A9A">
              <w:rPr>
                <w:rStyle w:val="divdocumentdivparagraphWrapper"/>
                <w:rFonts w:asciiTheme="minorHAnsi" w:eastAsia="Roboto Condensed" w:hAnsiTheme="minorHAnsi" w:cstheme="minorHAnsi"/>
                <w:sz w:val="20"/>
                <w:szCs w:val="20"/>
              </w:rPr>
              <w:t xml:space="preserve">and </w:t>
            </w:r>
            <w:r w:rsidR="00BE0A9A" w:rsidRPr="00E5469D">
              <w:rPr>
                <w:rStyle w:val="divdocumentdivparagraphWrapper"/>
                <w:rFonts w:asciiTheme="minorHAnsi" w:eastAsia="Roboto Condensed" w:hAnsiTheme="minorHAnsi" w:cstheme="minorHAnsi"/>
                <w:sz w:val="20"/>
                <w:szCs w:val="20"/>
              </w:rPr>
              <w:t>security.</w:t>
            </w:r>
            <w:r w:rsidR="000869BA">
              <w:rPr>
                <w:rStyle w:val="divdocumentdivparagraphWrapper"/>
                <w:rFonts w:asciiTheme="minorHAnsi" w:eastAsia="Roboto Condensed" w:hAnsiTheme="minorHAnsi" w:cstheme="minorHAnsi"/>
                <w:sz w:val="20"/>
                <w:szCs w:val="20"/>
              </w:rPr>
              <w:t xml:space="preserve"> </w:t>
            </w:r>
            <w:r w:rsidR="00BE0A9A" w:rsidRPr="00E5469D">
              <w:rPr>
                <w:rStyle w:val="divdocumentdivparagraphWrapper"/>
                <w:rFonts w:asciiTheme="minorHAnsi" w:eastAsia="Roboto Condensed" w:hAnsiTheme="minorHAnsi" w:cstheme="minorHAnsi"/>
                <w:sz w:val="20"/>
                <w:szCs w:val="20"/>
              </w:rPr>
              <w:t xml:space="preserve">Organized approach to meeting multiple, concurrent deadlines. Pulls from active knowledge of current technology landscape to promote best practices in </w:t>
            </w:r>
            <w:r w:rsidR="000869BA">
              <w:rPr>
                <w:rStyle w:val="divdocumentdivparagraphWrapper"/>
                <w:rFonts w:asciiTheme="minorHAnsi" w:eastAsia="Roboto Condensed" w:hAnsiTheme="minorHAnsi" w:cstheme="minorHAnsi"/>
                <w:sz w:val="20"/>
                <w:szCs w:val="20"/>
              </w:rPr>
              <w:t xml:space="preserve">web </w:t>
            </w:r>
            <w:r w:rsidR="00BE0A9A" w:rsidRPr="00E5469D">
              <w:rPr>
                <w:rStyle w:val="divdocumentdivparagraphWrapper"/>
                <w:rFonts w:asciiTheme="minorHAnsi" w:eastAsia="Roboto Condensed" w:hAnsiTheme="minorHAnsi" w:cstheme="minorHAnsi"/>
                <w:sz w:val="20"/>
                <w:szCs w:val="20"/>
              </w:rPr>
              <w:t>design</w:t>
            </w:r>
            <w:r w:rsidR="000869BA">
              <w:rPr>
                <w:rStyle w:val="divdocumentdivparagraphWrapper"/>
                <w:rFonts w:asciiTheme="minorHAnsi" w:eastAsia="Roboto Condensed" w:hAnsiTheme="minorHAnsi" w:cstheme="minorHAnsi"/>
                <w:sz w:val="20"/>
                <w:szCs w:val="20"/>
              </w:rPr>
              <w:t xml:space="preserve"> and development</w:t>
            </w:r>
            <w:r w:rsidR="00BE0A9A" w:rsidRPr="00E5469D">
              <w:rPr>
                <w:rStyle w:val="divdocumentdivparagraphWrapper"/>
                <w:rFonts w:asciiTheme="minorHAnsi" w:eastAsia="Roboto Condensed" w:hAnsiTheme="minorHAnsi" w:cstheme="minorHAnsi"/>
                <w:sz w:val="20"/>
                <w:szCs w:val="20"/>
              </w:rPr>
              <w:t>.</w:t>
            </w:r>
          </w:p>
        </w:tc>
      </w:tr>
    </w:tbl>
    <w:p w14:paraId="758ECA36" w14:textId="77777777" w:rsidR="00AB1872" w:rsidRPr="00E5469D" w:rsidRDefault="00AB1872">
      <w:pPr>
        <w:rPr>
          <w:rFonts w:asciiTheme="minorHAnsi" w:hAnsiTheme="minorHAnsi" w:cstheme="minorHAnsi"/>
          <w:vanish/>
        </w:rPr>
      </w:pPr>
    </w:p>
    <w:tbl>
      <w:tblPr>
        <w:tblStyle w:val="divdocumentdivsection"/>
        <w:tblW w:w="0" w:type="auto"/>
        <w:tblCellSpacing w:w="0" w:type="dxa"/>
        <w:shd w:val="clear" w:color="auto" w:fill="FFFFFF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400"/>
        <w:gridCol w:w="7360"/>
      </w:tblGrid>
      <w:tr w:rsidR="00AB1872" w:rsidRPr="00E5469D" w14:paraId="59F65DCC" w14:textId="77777777">
        <w:trPr>
          <w:tblCellSpacing w:w="0" w:type="dxa"/>
        </w:trPr>
        <w:tc>
          <w:tcPr>
            <w:tcW w:w="2400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14:paraId="01F072C8" w14:textId="77777777" w:rsidR="00AB1872" w:rsidRPr="00E5469D" w:rsidRDefault="00CF5A17">
            <w:pPr>
              <w:pStyle w:val="divdocumentsectionanynth-child1Paragraph"/>
              <w:pBdr>
                <w:right w:val="none" w:sz="0" w:space="10" w:color="auto"/>
              </w:pBdr>
              <w:spacing w:before="200" w:line="300" w:lineRule="atLeast"/>
              <w:ind w:right="200"/>
              <w:rPr>
                <w:rStyle w:val="divdocumentsectionanynth-child1"/>
                <w:rFonts w:asciiTheme="minorHAnsi" w:eastAsia="Roboto Condensed" w:hAnsiTheme="minorHAnsi" w:cstheme="minorHAnsi"/>
                <w:b/>
                <w:bCs/>
                <w:caps/>
                <w:color w:val="C0C0C0"/>
                <w:sz w:val="22"/>
                <w:szCs w:val="22"/>
              </w:rPr>
            </w:pPr>
            <w:r w:rsidRPr="00E5469D">
              <w:rPr>
                <w:rStyle w:val="divdocumentsectionanynth-child1"/>
                <w:rFonts w:asciiTheme="minorHAnsi" w:eastAsia="Roboto Condensed" w:hAnsiTheme="minorHAnsi" w:cstheme="minorHAnsi"/>
                <w:b/>
                <w:bCs/>
                <w:caps/>
                <w:color w:val="C0C0C0"/>
                <w:sz w:val="22"/>
                <w:szCs w:val="22"/>
              </w:rPr>
              <w:t>Competencies</w:t>
            </w:r>
          </w:p>
        </w:tc>
        <w:tc>
          <w:tcPr>
            <w:tcW w:w="7360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Style w:val="divdocumentsectionanynth-child1Table"/>
              <w:tblW w:w="0" w:type="auto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680"/>
              <w:gridCol w:w="3680"/>
            </w:tblGrid>
            <w:tr w:rsidR="00AB1872" w:rsidRPr="00E5469D" w14:paraId="618C4B80" w14:textId="77777777">
              <w:tc>
                <w:tcPr>
                  <w:tcW w:w="3680" w:type="dxa"/>
                  <w:tcMar>
                    <w:top w:w="5" w:type="dxa"/>
                    <w:left w:w="5" w:type="dxa"/>
                    <w:bottom w:w="5" w:type="dxa"/>
                    <w:right w:w="145" w:type="dxa"/>
                  </w:tcMar>
                  <w:hideMark/>
                </w:tcPr>
                <w:p w14:paraId="00700B32" w14:textId="77777777" w:rsidR="00AB1872" w:rsidRPr="00E5469D" w:rsidRDefault="00CF5A17">
                  <w:pPr>
                    <w:pStyle w:val="divdocumentsectionanynth-child1Paragraph"/>
                    <w:spacing w:before="200" w:line="280" w:lineRule="atLeast"/>
                    <w:rPr>
                      <w:rStyle w:val="divdocumentdivparagraphWrapper"/>
                      <w:rFonts w:asciiTheme="minorHAnsi" w:eastAsia="Roboto Condensed" w:hAnsiTheme="minorHAnsi" w:cstheme="minorHAnsi"/>
                      <w:sz w:val="20"/>
                      <w:szCs w:val="20"/>
                    </w:rPr>
                  </w:pPr>
                  <w:r w:rsidRPr="00E5469D">
                    <w:rPr>
                      <w:rStyle w:val="divdocumentdivparagraphWrapper"/>
                      <w:rFonts w:asciiTheme="minorHAnsi" w:eastAsia="Roboto Condensed" w:hAnsiTheme="minorHAnsi" w:cstheme="minorHAnsi"/>
                      <w:sz w:val="20"/>
                      <w:szCs w:val="20"/>
                    </w:rPr>
                    <w:t>Collaborative Leadership</w:t>
                  </w:r>
                </w:p>
                <w:p w14:paraId="656A3AE8" w14:textId="65ABC2A4" w:rsidR="00AB1872" w:rsidRPr="00E5469D" w:rsidRDefault="00CF5A17">
                  <w:pPr>
                    <w:pStyle w:val="tabletwocolulli"/>
                    <w:spacing w:line="280" w:lineRule="atLeast"/>
                    <w:rPr>
                      <w:rStyle w:val="divdocumentdivparagraphWrapper"/>
                      <w:rFonts w:asciiTheme="minorHAnsi" w:eastAsia="Roboto Condensed" w:hAnsiTheme="minorHAnsi" w:cstheme="minorHAnsi"/>
                      <w:sz w:val="20"/>
                      <w:szCs w:val="20"/>
                    </w:rPr>
                  </w:pPr>
                  <w:r w:rsidRPr="00E5469D">
                    <w:rPr>
                      <w:rStyle w:val="divdocumentdivparagraphWrapper"/>
                      <w:rFonts w:asciiTheme="minorHAnsi" w:eastAsia="Roboto Condensed" w:hAnsiTheme="minorHAnsi" w:cstheme="minorHAnsi"/>
                      <w:sz w:val="20"/>
                      <w:szCs w:val="20"/>
                    </w:rPr>
                    <w:t xml:space="preserve">Technical Analysis &amp; </w:t>
                  </w:r>
                  <w:r w:rsidR="00FC7EBA">
                    <w:rPr>
                      <w:rStyle w:val="divdocumentdivparagraphWrapper"/>
                      <w:rFonts w:asciiTheme="minorHAnsi" w:eastAsia="Roboto Condensed" w:hAnsiTheme="minorHAnsi" w:cstheme="minorHAnsi"/>
                      <w:sz w:val="20"/>
                      <w:szCs w:val="20"/>
                    </w:rPr>
                    <w:t>S</w:t>
                  </w:r>
                  <w:r w:rsidRPr="00E5469D">
                    <w:rPr>
                      <w:rStyle w:val="divdocumentdivparagraphWrapper"/>
                      <w:rFonts w:asciiTheme="minorHAnsi" w:eastAsia="Roboto Condensed" w:hAnsiTheme="minorHAnsi" w:cstheme="minorHAnsi"/>
                      <w:sz w:val="20"/>
                      <w:szCs w:val="20"/>
                    </w:rPr>
                    <w:t>upport</w:t>
                  </w:r>
                </w:p>
                <w:p w14:paraId="3762BA88" w14:textId="77777777" w:rsidR="00AB1872" w:rsidRPr="00E5469D" w:rsidRDefault="00CF5A17">
                  <w:pPr>
                    <w:pStyle w:val="tabletwocolulli"/>
                    <w:spacing w:line="280" w:lineRule="atLeast"/>
                    <w:rPr>
                      <w:rStyle w:val="divdocumentdivparagraphWrapper"/>
                      <w:rFonts w:asciiTheme="minorHAnsi" w:eastAsia="Roboto Condensed" w:hAnsiTheme="minorHAnsi" w:cstheme="minorHAnsi"/>
                      <w:sz w:val="20"/>
                      <w:szCs w:val="20"/>
                    </w:rPr>
                  </w:pPr>
                  <w:r w:rsidRPr="00E5469D">
                    <w:rPr>
                      <w:rStyle w:val="divdocumentdivparagraphWrapper"/>
                      <w:rFonts w:asciiTheme="minorHAnsi" w:eastAsia="Roboto Condensed" w:hAnsiTheme="minorHAnsi" w:cstheme="minorHAnsi"/>
                      <w:sz w:val="20"/>
                      <w:szCs w:val="20"/>
                    </w:rPr>
                    <w:t>Project Management</w:t>
                  </w:r>
                </w:p>
                <w:p w14:paraId="619ABB7C" w14:textId="77777777" w:rsidR="00AB1872" w:rsidRPr="00E5469D" w:rsidRDefault="00CF5A17">
                  <w:pPr>
                    <w:pStyle w:val="tabletwocolulli"/>
                    <w:spacing w:line="280" w:lineRule="atLeast"/>
                    <w:rPr>
                      <w:rStyle w:val="divdocumentdivparagraphWrapper"/>
                      <w:rFonts w:asciiTheme="minorHAnsi" w:eastAsia="Roboto Condensed" w:hAnsiTheme="minorHAnsi" w:cstheme="minorHAnsi"/>
                      <w:sz w:val="20"/>
                      <w:szCs w:val="20"/>
                    </w:rPr>
                  </w:pPr>
                  <w:r w:rsidRPr="00E5469D">
                    <w:rPr>
                      <w:rStyle w:val="divdocumentdivparagraphWrapper"/>
                      <w:rFonts w:asciiTheme="minorHAnsi" w:eastAsia="Roboto Condensed" w:hAnsiTheme="minorHAnsi" w:cstheme="minorHAnsi"/>
                      <w:sz w:val="20"/>
                      <w:szCs w:val="20"/>
                    </w:rPr>
                    <w:t>UI improvements</w:t>
                  </w:r>
                </w:p>
              </w:tc>
              <w:tc>
                <w:tcPr>
                  <w:tcW w:w="3680" w:type="dxa"/>
                  <w:tcMar>
                    <w:top w:w="5" w:type="dxa"/>
                    <w:left w:w="145" w:type="dxa"/>
                    <w:bottom w:w="5" w:type="dxa"/>
                    <w:right w:w="5" w:type="dxa"/>
                  </w:tcMar>
                  <w:hideMark/>
                </w:tcPr>
                <w:p w14:paraId="08177A36" w14:textId="77777777" w:rsidR="00AB1872" w:rsidRPr="00E5469D" w:rsidRDefault="00CF5A17">
                  <w:pPr>
                    <w:pStyle w:val="divdocumentsectionanynth-child1Paragraph"/>
                    <w:spacing w:before="200" w:line="280" w:lineRule="atLeast"/>
                    <w:rPr>
                      <w:rStyle w:val="divdocumentdivparagraphWrapper"/>
                      <w:rFonts w:asciiTheme="minorHAnsi" w:eastAsia="Roboto Condensed" w:hAnsiTheme="minorHAnsi" w:cstheme="minorHAnsi"/>
                      <w:sz w:val="20"/>
                      <w:szCs w:val="20"/>
                    </w:rPr>
                  </w:pPr>
                  <w:r w:rsidRPr="00E5469D">
                    <w:rPr>
                      <w:rStyle w:val="divdocumentdivparagraphWrapper"/>
                      <w:rFonts w:asciiTheme="minorHAnsi" w:eastAsia="Roboto Condensed" w:hAnsiTheme="minorHAnsi" w:cstheme="minorHAnsi"/>
                      <w:sz w:val="20"/>
                      <w:szCs w:val="20"/>
                    </w:rPr>
                    <w:t>Software Best Practices</w:t>
                  </w:r>
                </w:p>
                <w:p w14:paraId="07B82E41" w14:textId="77777777" w:rsidR="00AB1872" w:rsidRPr="00E5469D" w:rsidRDefault="00CF5A17">
                  <w:pPr>
                    <w:pStyle w:val="tabletwocolulli"/>
                    <w:spacing w:line="280" w:lineRule="atLeast"/>
                    <w:rPr>
                      <w:rStyle w:val="divdocumentdivparagraphWrapper"/>
                      <w:rFonts w:asciiTheme="minorHAnsi" w:eastAsia="Roboto Condensed" w:hAnsiTheme="minorHAnsi" w:cstheme="minorHAnsi"/>
                      <w:sz w:val="20"/>
                      <w:szCs w:val="20"/>
                    </w:rPr>
                  </w:pPr>
                  <w:r w:rsidRPr="00E5469D">
                    <w:rPr>
                      <w:rStyle w:val="divdocumentdivparagraphWrapper"/>
                      <w:rFonts w:asciiTheme="minorHAnsi" w:eastAsia="Roboto Condensed" w:hAnsiTheme="minorHAnsi" w:cstheme="minorHAnsi"/>
                      <w:sz w:val="20"/>
                      <w:szCs w:val="20"/>
                    </w:rPr>
                    <w:t>Agile Workflow</w:t>
                  </w:r>
                </w:p>
                <w:p w14:paraId="3FD335C6" w14:textId="77777777" w:rsidR="00AB1872" w:rsidRPr="00E5469D" w:rsidRDefault="00CF5A17">
                  <w:pPr>
                    <w:pStyle w:val="tabletwocolulli"/>
                    <w:spacing w:line="280" w:lineRule="atLeast"/>
                    <w:rPr>
                      <w:rStyle w:val="divdocumentdivparagraphWrapper"/>
                      <w:rFonts w:asciiTheme="minorHAnsi" w:eastAsia="Roboto Condensed" w:hAnsiTheme="minorHAnsi" w:cstheme="minorHAnsi"/>
                      <w:sz w:val="20"/>
                      <w:szCs w:val="20"/>
                    </w:rPr>
                  </w:pPr>
                  <w:r w:rsidRPr="00E5469D">
                    <w:rPr>
                      <w:rStyle w:val="divdocumentdivparagraphWrapper"/>
                      <w:rFonts w:asciiTheme="minorHAnsi" w:eastAsia="Roboto Condensed" w:hAnsiTheme="minorHAnsi" w:cstheme="minorHAnsi"/>
                      <w:sz w:val="20"/>
                      <w:szCs w:val="20"/>
                    </w:rPr>
                    <w:t>UX Design</w:t>
                  </w:r>
                </w:p>
                <w:p w14:paraId="24C2D5AE" w14:textId="77777777" w:rsidR="00AB1872" w:rsidRPr="00E5469D" w:rsidRDefault="00CF5A17">
                  <w:pPr>
                    <w:pStyle w:val="tabletwocolulli"/>
                    <w:spacing w:line="280" w:lineRule="atLeast"/>
                    <w:rPr>
                      <w:rStyle w:val="divdocumentdivparagraphWrapper"/>
                      <w:rFonts w:asciiTheme="minorHAnsi" w:eastAsia="Roboto Condensed" w:hAnsiTheme="minorHAnsi" w:cstheme="minorHAnsi"/>
                      <w:sz w:val="20"/>
                      <w:szCs w:val="20"/>
                    </w:rPr>
                  </w:pPr>
                  <w:r w:rsidRPr="00E5469D">
                    <w:rPr>
                      <w:rStyle w:val="divdocumentdivparagraphWrapper"/>
                      <w:rFonts w:asciiTheme="minorHAnsi" w:eastAsia="Roboto Condensed" w:hAnsiTheme="minorHAnsi" w:cstheme="minorHAnsi"/>
                      <w:sz w:val="20"/>
                      <w:szCs w:val="20"/>
                    </w:rPr>
                    <w:t>Communication &amp; presentation skills</w:t>
                  </w:r>
                </w:p>
              </w:tc>
            </w:tr>
          </w:tbl>
          <w:p w14:paraId="5E395ECA" w14:textId="77777777" w:rsidR="00AB1872" w:rsidRPr="00E5469D" w:rsidRDefault="00AB1872">
            <w:pPr>
              <w:rPr>
                <w:rStyle w:val="divdocumentdivparagraphWrapper"/>
                <w:rFonts w:asciiTheme="minorHAnsi" w:eastAsia="Roboto Condensed" w:hAnsiTheme="minorHAnsi" w:cstheme="minorHAnsi"/>
                <w:sz w:val="20"/>
                <w:szCs w:val="20"/>
              </w:rPr>
            </w:pPr>
          </w:p>
        </w:tc>
      </w:tr>
    </w:tbl>
    <w:p w14:paraId="5B7942F5" w14:textId="77777777" w:rsidR="00AB1872" w:rsidRPr="00E5469D" w:rsidRDefault="00AB1872">
      <w:pPr>
        <w:rPr>
          <w:rFonts w:asciiTheme="minorHAnsi" w:hAnsiTheme="minorHAnsi" w:cstheme="minorHAnsi"/>
          <w:vanish/>
        </w:rPr>
      </w:pPr>
    </w:p>
    <w:tbl>
      <w:tblPr>
        <w:tblStyle w:val="divdocumentdivsection"/>
        <w:tblW w:w="0" w:type="auto"/>
        <w:tblCellSpacing w:w="0" w:type="dxa"/>
        <w:shd w:val="clear" w:color="auto" w:fill="FFFFFF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400"/>
        <w:gridCol w:w="7360"/>
      </w:tblGrid>
      <w:tr w:rsidR="00AB1872" w:rsidRPr="00E5469D" w14:paraId="125C6AC1" w14:textId="77777777">
        <w:trPr>
          <w:tblCellSpacing w:w="0" w:type="dxa"/>
        </w:trPr>
        <w:tc>
          <w:tcPr>
            <w:tcW w:w="2400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14:paraId="560AA7C4" w14:textId="77777777" w:rsidR="00AB1872" w:rsidRPr="00E5469D" w:rsidRDefault="00CF5A17">
            <w:pPr>
              <w:pStyle w:val="divdocumentsectionanynth-child1Paragraph"/>
              <w:pBdr>
                <w:right w:val="none" w:sz="0" w:space="10" w:color="auto"/>
              </w:pBdr>
              <w:spacing w:before="200" w:line="300" w:lineRule="atLeast"/>
              <w:ind w:right="200"/>
              <w:rPr>
                <w:rStyle w:val="divdocumentsectionanynth-child1"/>
                <w:rFonts w:asciiTheme="minorHAnsi" w:eastAsia="Roboto Condensed" w:hAnsiTheme="minorHAnsi" w:cstheme="minorHAnsi"/>
                <w:b/>
                <w:bCs/>
                <w:caps/>
                <w:color w:val="C0C0C0"/>
                <w:sz w:val="22"/>
                <w:szCs w:val="22"/>
              </w:rPr>
            </w:pPr>
            <w:r w:rsidRPr="00E5469D">
              <w:rPr>
                <w:rStyle w:val="divdocumentsectionanynth-child1"/>
                <w:rFonts w:asciiTheme="minorHAnsi" w:eastAsia="Roboto Condensed" w:hAnsiTheme="minorHAnsi" w:cstheme="minorHAnsi"/>
                <w:b/>
                <w:bCs/>
                <w:caps/>
                <w:color w:val="C0C0C0"/>
                <w:sz w:val="22"/>
                <w:szCs w:val="22"/>
              </w:rPr>
              <w:t>Technical Skills</w:t>
            </w:r>
          </w:p>
        </w:tc>
        <w:tc>
          <w:tcPr>
            <w:tcW w:w="7360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14:paraId="71D2E038" w14:textId="243C1121" w:rsidR="00AB1872" w:rsidRPr="00E5469D" w:rsidRDefault="00CF5A17">
            <w:pPr>
              <w:pStyle w:val="divdocumentsectionanynth-child1Paragraph"/>
              <w:numPr>
                <w:ilvl w:val="0"/>
                <w:numId w:val="3"/>
              </w:numPr>
              <w:spacing w:before="200" w:line="280" w:lineRule="atLeast"/>
              <w:ind w:left="460" w:hanging="192"/>
              <w:rPr>
                <w:rStyle w:val="divdocumentdivparagraphWrapper"/>
                <w:rFonts w:asciiTheme="minorHAnsi" w:eastAsia="Roboto Condensed" w:hAnsiTheme="minorHAnsi" w:cstheme="minorHAnsi"/>
                <w:sz w:val="20"/>
                <w:szCs w:val="20"/>
              </w:rPr>
            </w:pPr>
            <w:r w:rsidRPr="00E5469D">
              <w:rPr>
                <w:rStyle w:val="divdocumentsectionanynth-child1"/>
                <w:rFonts w:asciiTheme="minorHAnsi" w:eastAsia="Roboto Condensed" w:hAnsiTheme="minorHAnsi" w:cstheme="minorHAnsi"/>
                <w:b/>
                <w:bCs/>
                <w:color w:val="000000"/>
                <w:sz w:val="20"/>
                <w:szCs w:val="20"/>
              </w:rPr>
              <w:t>Languages</w:t>
            </w:r>
            <w:r w:rsidRPr="00E5469D">
              <w:rPr>
                <w:rStyle w:val="divdocumentdivparagraphWrapper"/>
                <w:rFonts w:asciiTheme="minorHAnsi" w:eastAsia="Roboto Condensed" w:hAnsiTheme="minorHAnsi" w:cstheme="minorHAnsi"/>
                <w:sz w:val="20"/>
                <w:szCs w:val="20"/>
              </w:rPr>
              <w:t>:</w:t>
            </w:r>
            <w:r w:rsidR="005F33AE" w:rsidRPr="00E5469D">
              <w:rPr>
                <w:rStyle w:val="divdocumentdivparagraphWrapper"/>
                <w:rFonts w:asciiTheme="minorHAnsi" w:eastAsia="Roboto Condensed" w:hAnsiTheme="minorHAnsi" w:cstheme="minorHAnsi"/>
                <w:sz w:val="20"/>
                <w:szCs w:val="20"/>
              </w:rPr>
              <w:t xml:space="preserve"> JavaScript,</w:t>
            </w:r>
            <w:r w:rsidRPr="00E5469D">
              <w:rPr>
                <w:rStyle w:val="divdocumentdivparagraphWrapper"/>
                <w:rFonts w:asciiTheme="minorHAnsi" w:eastAsia="Roboto Condensed" w:hAnsiTheme="minorHAnsi" w:cstheme="minorHAnsi"/>
                <w:sz w:val="20"/>
                <w:szCs w:val="20"/>
              </w:rPr>
              <w:t xml:space="preserve"> Python, CSS/SASS/SCSS, HTML</w:t>
            </w:r>
          </w:p>
          <w:p w14:paraId="41F0B244" w14:textId="329E8DBD" w:rsidR="00AB1872" w:rsidRPr="00E5469D" w:rsidRDefault="00CF5A17">
            <w:pPr>
              <w:pStyle w:val="ulli"/>
              <w:numPr>
                <w:ilvl w:val="0"/>
                <w:numId w:val="3"/>
              </w:numPr>
              <w:spacing w:line="280" w:lineRule="atLeast"/>
              <w:ind w:left="460" w:hanging="192"/>
              <w:rPr>
                <w:rStyle w:val="divdocumentdivparagraphWrapper"/>
                <w:rFonts w:asciiTheme="minorHAnsi" w:eastAsia="Roboto Condensed" w:hAnsiTheme="minorHAnsi" w:cstheme="minorHAnsi"/>
                <w:sz w:val="20"/>
                <w:szCs w:val="20"/>
              </w:rPr>
            </w:pPr>
            <w:r w:rsidRPr="00E5469D">
              <w:rPr>
                <w:rStyle w:val="divdocumentsectionanynth-child1"/>
                <w:rFonts w:asciiTheme="minorHAnsi" w:eastAsia="Roboto Condensed" w:hAnsiTheme="minorHAnsi" w:cstheme="minorHAnsi"/>
                <w:b/>
                <w:bCs/>
                <w:color w:val="000000"/>
                <w:sz w:val="20"/>
                <w:szCs w:val="20"/>
              </w:rPr>
              <w:t>F</w:t>
            </w:r>
            <w:r w:rsidR="00593D80">
              <w:rPr>
                <w:rStyle w:val="divdocumentsectionanynth-child1"/>
                <w:rFonts w:asciiTheme="minorHAnsi" w:eastAsia="Roboto Condensed" w:hAnsiTheme="minorHAnsi" w:cstheme="minorHAnsi"/>
                <w:b/>
                <w:bCs/>
                <w:color w:val="000000"/>
                <w:sz w:val="20"/>
                <w:szCs w:val="20"/>
              </w:rPr>
              <w:t>ront-end f</w:t>
            </w:r>
            <w:r w:rsidRPr="00E5469D">
              <w:rPr>
                <w:rStyle w:val="divdocumentsectionanynth-child1"/>
                <w:rFonts w:asciiTheme="minorHAnsi" w:eastAsia="Roboto Condensed" w:hAnsiTheme="minorHAnsi" w:cstheme="minorHAnsi"/>
                <w:b/>
                <w:bCs/>
                <w:color w:val="000000"/>
                <w:sz w:val="20"/>
                <w:szCs w:val="20"/>
              </w:rPr>
              <w:t>ramework</w:t>
            </w:r>
            <w:r w:rsidRPr="00E5469D">
              <w:rPr>
                <w:rStyle w:val="divdocumentdivparagraphWrapper"/>
                <w:rFonts w:asciiTheme="minorHAnsi" w:eastAsia="Roboto Condensed" w:hAnsiTheme="minorHAnsi" w:cstheme="minorHAnsi"/>
                <w:sz w:val="20"/>
                <w:szCs w:val="20"/>
              </w:rPr>
              <w:t>: Angular</w:t>
            </w:r>
            <w:r w:rsidR="00593D80">
              <w:rPr>
                <w:rStyle w:val="divdocumentdivparagraphWrapper"/>
                <w:rFonts w:asciiTheme="minorHAnsi" w:eastAsia="Roboto Condensed" w:hAnsiTheme="minorHAnsi" w:cstheme="minorHAnsi"/>
                <w:sz w:val="20"/>
                <w:szCs w:val="20"/>
              </w:rPr>
              <w:t xml:space="preserve"> 9 for JavaScript</w:t>
            </w:r>
          </w:p>
          <w:p w14:paraId="6090FEAE" w14:textId="699BF54C" w:rsidR="00593D80" w:rsidRPr="00593D80" w:rsidRDefault="00593D80">
            <w:pPr>
              <w:pStyle w:val="ulli"/>
              <w:numPr>
                <w:ilvl w:val="0"/>
                <w:numId w:val="3"/>
              </w:numPr>
              <w:spacing w:line="280" w:lineRule="atLeast"/>
              <w:ind w:left="460" w:hanging="192"/>
              <w:rPr>
                <w:rStyle w:val="divdocumentsectionanynth-child1"/>
                <w:rFonts w:asciiTheme="minorHAnsi" w:eastAsia="Roboto Condensed" w:hAnsiTheme="minorHAnsi" w:cstheme="minorHAnsi"/>
                <w:color w:val="000000"/>
                <w:sz w:val="20"/>
                <w:szCs w:val="20"/>
              </w:rPr>
            </w:pPr>
            <w:r>
              <w:rPr>
                <w:rStyle w:val="divdocumentsectionanynth-child1"/>
                <w:rFonts w:asciiTheme="minorHAnsi" w:eastAsia="Roboto Condensed" w:hAnsiTheme="minorHAnsi" w:cstheme="minorHAnsi"/>
                <w:b/>
                <w:bCs/>
                <w:color w:val="000000"/>
                <w:sz w:val="20"/>
                <w:szCs w:val="20"/>
              </w:rPr>
              <w:t xml:space="preserve">Server-side framework: </w:t>
            </w:r>
            <w:r>
              <w:rPr>
                <w:rStyle w:val="divdocumentsectionanynth-child1"/>
                <w:rFonts w:asciiTheme="minorHAnsi" w:eastAsia="Roboto Condensed" w:hAnsiTheme="minorHAnsi" w:cstheme="minorHAnsi"/>
                <w:color w:val="000000"/>
                <w:sz w:val="20"/>
                <w:szCs w:val="20"/>
              </w:rPr>
              <w:t>NodeJs for JavaScript, Django and Flask for Python</w:t>
            </w:r>
          </w:p>
          <w:p w14:paraId="49F3A029" w14:textId="0514C767" w:rsidR="00AB1872" w:rsidRPr="00E5469D" w:rsidRDefault="00CF5A17">
            <w:pPr>
              <w:pStyle w:val="ulli"/>
              <w:numPr>
                <w:ilvl w:val="0"/>
                <w:numId w:val="3"/>
              </w:numPr>
              <w:spacing w:line="280" w:lineRule="atLeast"/>
              <w:ind w:left="460" w:hanging="192"/>
              <w:rPr>
                <w:rStyle w:val="divdocumentdivparagraphWrapper"/>
                <w:rFonts w:asciiTheme="minorHAnsi" w:eastAsia="Roboto Condensed" w:hAnsiTheme="minorHAnsi" w:cstheme="minorHAnsi"/>
                <w:sz w:val="20"/>
                <w:szCs w:val="20"/>
              </w:rPr>
            </w:pPr>
            <w:r w:rsidRPr="00E5469D">
              <w:rPr>
                <w:rStyle w:val="divdocumentsectionanynth-child1"/>
                <w:rFonts w:asciiTheme="minorHAnsi" w:eastAsia="Roboto Condensed" w:hAnsiTheme="minorHAnsi" w:cstheme="minorHAnsi"/>
                <w:b/>
                <w:bCs/>
                <w:color w:val="000000"/>
                <w:sz w:val="20"/>
                <w:szCs w:val="20"/>
              </w:rPr>
              <w:t>Database</w:t>
            </w:r>
            <w:r w:rsidRPr="00E5469D">
              <w:rPr>
                <w:rStyle w:val="divdocumentdivparagraphWrapper"/>
                <w:rFonts w:asciiTheme="minorHAnsi" w:eastAsia="Roboto Condensed" w:hAnsiTheme="minorHAnsi" w:cstheme="minorHAnsi"/>
                <w:sz w:val="20"/>
                <w:szCs w:val="20"/>
              </w:rPr>
              <w:t xml:space="preserve">: </w:t>
            </w:r>
            <w:r w:rsidR="00593D80">
              <w:rPr>
                <w:rStyle w:val="divdocumentdivparagraphWrapper"/>
                <w:rFonts w:asciiTheme="minorHAnsi" w:eastAsia="Roboto Condensed" w:hAnsiTheme="minorHAnsi" w:cstheme="minorHAnsi"/>
                <w:sz w:val="20"/>
                <w:szCs w:val="20"/>
              </w:rPr>
              <w:t>My</w:t>
            </w:r>
            <w:r w:rsidRPr="00E5469D">
              <w:rPr>
                <w:rStyle w:val="divdocumentdivparagraphWrapper"/>
                <w:rFonts w:asciiTheme="minorHAnsi" w:eastAsia="Roboto Condensed" w:hAnsiTheme="minorHAnsi" w:cstheme="minorHAnsi"/>
                <w:sz w:val="20"/>
                <w:szCs w:val="20"/>
              </w:rPr>
              <w:t>SQL, PostgreSQL,</w:t>
            </w:r>
            <w:r w:rsidR="00593D80">
              <w:rPr>
                <w:rStyle w:val="divdocumentdivparagraphWrapper"/>
                <w:rFonts w:asciiTheme="minorHAnsi" w:eastAsia="Roboto Condensed" w:hAnsiTheme="minorHAnsi" w:cstheme="minorHAnsi"/>
                <w:sz w:val="20"/>
                <w:szCs w:val="20"/>
              </w:rPr>
              <w:t xml:space="preserve"> MongoDB and</w:t>
            </w:r>
            <w:r w:rsidRPr="00E5469D">
              <w:rPr>
                <w:rStyle w:val="divdocumentdivparagraphWrapper"/>
                <w:rFonts w:asciiTheme="minorHAnsi" w:eastAsia="Roboto Condensed" w:hAnsiTheme="minorHAnsi" w:cstheme="minorHAnsi"/>
                <w:sz w:val="20"/>
                <w:szCs w:val="20"/>
              </w:rPr>
              <w:t xml:space="preserve"> CouchDB</w:t>
            </w:r>
          </w:p>
          <w:p w14:paraId="22542D59" w14:textId="6BAA3B0E" w:rsidR="00AB1872" w:rsidRPr="00E5469D" w:rsidRDefault="00CF5A17">
            <w:pPr>
              <w:pStyle w:val="ulli"/>
              <w:numPr>
                <w:ilvl w:val="0"/>
                <w:numId w:val="3"/>
              </w:numPr>
              <w:spacing w:line="280" w:lineRule="atLeast"/>
              <w:ind w:left="460" w:hanging="192"/>
              <w:rPr>
                <w:rStyle w:val="divdocumentdivparagraphWrapper"/>
                <w:rFonts w:asciiTheme="minorHAnsi" w:eastAsia="Roboto Condensed" w:hAnsiTheme="minorHAnsi" w:cstheme="minorHAnsi"/>
                <w:sz w:val="20"/>
                <w:szCs w:val="20"/>
              </w:rPr>
            </w:pPr>
            <w:r w:rsidRPr="00E5469D">
              <w:rPr>
                <w:rStyle w:val="divdocumentsectionanynth-child1"/>
                <w:rFonts w:asciiTheme="minorHAnsi" w:eastAsia="Roboto Condensed" w:hAnsiTheme="minorHAnsi" w:cstheme="minorHAnsi"/>
                <w:b/>
                <w:bCs/>
                <w:color w:val="000000"/>
                <w:sz w:val="20"/>
                <w:szCs w:val="20"/>
              </w:rPr>
              <w:t>Others</w:t>
            </w:r>
            <w:r w:rsidRPr="00E5469D">
              <w:rPr>
                <w:rStyle w:val="divdocumentdivparagraphWrapper"/>
                <w:rFonts w:asciiTheme="minorHAnsi" w:eastAsia="Roboto Condensed" w:hAnsiTheme="minorHAnsi" w:cstheme="minorHAnsi"/>
                <w:sz w:val="20"/>
                <w:szCs w:val="20"/>
              </w:rPr>
              <w:t>: AJAX, Agile Development, JSON</w:t>
            </w:r>
            <w:r w:rsidR="004A66F6">
              <w:rPr>
                <w:rStyle w:val="divdocumentdivparagraphWrapper"/>
                <w:rFonts w:asciiTheme="minorHAnsi" w:eastAsia="Roboto Condensed" w:hAnsiTheme="minorHAnsi" w:cstheme="minorHAnsi"/>
                <w:sz w:val="20"/>
                <w:szCs w:val="20"/>
              </w:rPr>
              <w:t>, Jira, Kanban</w:t>
            </w:r>
          </w:p>
        </w:tc>
      </w:tr>
    </w:tbl>
    <w:p w14:paraId="7E782329" w14:textId="77777777" w:rsidR="00AB1872" w:rsidRPr="00E5469D" w:rsidRDefault="00AB1872">
      <w:pPr>
        <w:rPr>
          <w:rFonts w:asciiTheme="minorHAnsi" w:hAnsiTheme="minorHAnsi" w:cstheme="minorHAnsi"/>
          <w:vanish/>
        </w:rPr>
      </w:pPr>
    </w:p>
    <w:tbl>
      <w:tblPr>
        <w:tblStyle w:val="divdocumentdivsection"/>
        <w:tblW w:w="9780" w:type="dxa"/>
        <w:tblCellSpacing w:w="0" w:type="dxa"/>
        <w:shd w:val="clear" w:color="auto" w:fill="FFFFFF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400"/>
        <w:gridCol w:w="7380"/>
      </w:tblGrid>
      <w:tr w:rsidR="00AB1872" w:rsidRPr="00E5469D" w14:paraId="756E94AF" w14:textId="77777777" w:rsidTr="00FC7EBA">
        <w:trPr>
          <w:tblCellSpacing w:w="0" w:type="dxa"/>
        </w:trPr>
        <w:tc>
          <w:tcPr>
            <w:tcW w:w="2400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14:paraId="61E9CCCF" w14:textId="77777777" w:rsidR="00AB1872" w:rsidRPr="00E5469D" w:rsidRDefault="00CF5A17">
            <w:pPr>
              <w:pStyle w:val="divdocumentsectionanynth-child1Paragraph"/>
              <w:pBdr>
                <w:right w:val="none" w:sz="0" w:space="10" w:color="auto"/>
              </w:pBdr>
              <w:spacing w:before="200" w:line="300" w:lineRule="atLeast"/>
              <w:ind w:right="200"/>
              <w:rPr>
                <w:rStyle w:val="divdocumentsectionanynth-child1"/>
                <w:rFonts w:asciiTheme="minorHAnsi" w:eastAsia="Roboto Condensed" w:hAnsiTheme="minorHAnsi" w:cstheme="minorHAnsi"/>
                <w:b/>
                <w:bCs/>
                <w:caps/>
                <w:color w:val="C0C0C0"/>
                <w:sz w:val="22"/>
                <w:szCs w:val="22"/>
              </w:rPr>
            </w:pPr>
            <w:r w:rsidRPr="00E5469D">
              <w:rPr>
                <w:rStyle w:val="divdocumentsectionanynth-child1"/>
                <w:rFonts w:asciiTheme="minorHAnsi" w:eastAsia="Roboto Condensed" w:hAnsiTheme="minorHAnsi" w:cstheme="minorHAnsi"/>
                <w:b/>
                <w:bCs/>
                <w:caps/>
                <w:color w:val="C0C0C0"/>
                <w:sz w:val="22"/>
                <w:szCs w:val="22"/>
              </w:rPr>
              <w:t>Work History</w:t>
            </w:r>
          </w:p>
        </w:tc>
        <w:tc>
          <w:tcPr>
            <w:tcW w:w="7380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14:paraId="61631736" w14:textId="2E9458E0" w:rsidR="00AB1872" w:rsidRPr="00E5469D" w:rsidRDefault="00CF5A17" w:rsidP="00FC7EBA">
            <w:pPr>
              <w:pStyle w:val="divdocumentsectionanynth-child1Paragraph"/>
              <w:spacing w:before="200" w:line="280" w:lineRule="atLeast"/>
              <w:jc w:val="both"/>
              <w:rPr>
                <w:rStyle w:val="divdocumentdivparagraphWrapper"/>
                <w:rFonts w:asciiTheme="minorHAnsi" w:eastAsia="Roboto Condensed" w:hAnsiTheme="minorHAnsi" w:cstheme="minorHAnsi"/>
                <w:sz w:val="20"/>
                <w:szCs w:val="20"/>
              </w:rPr>
            </w:pPr>
            <w:r w:rsidRPr="00E5469D">
              <w:rPr>
                <w:rStyle w:val="divdocumentsectionanynth-child1"/>
                <w:rFonts w:asciiTheme="minorHAnsi" w:eastAsia="Roboto Condensed" w:hAnsiTheme="minorHAnsi" w:cstheme="minorHAnsi"/>
                <w:b/>
                <w:bCs/>
                <w:color w:val="000000"/>
                <w:sz w:val="20"/>
                <w:szCs w:val="20"/>
              </w:rPr>
              <w:t>Lead Front-End Developer</w:t>
            </w:r>
            <w:r w:rsidR="00097FDE">
              <w:rPr>
                <w:rStyle w:val="divdocumentsectionanynth-child1"/>
                <w:rFonts w:asciiTheme="minorHAnsi" w:eastAsia="Roboto Condensed" w:hAnsiTheme="minorHAnsi" w:cstheme="minorHAnsi"/>
                <w:b/>
                <w:bCs/>
                <w:color w:val="000000"/>
                <w:sz w:val="20"/>
                <w:szCs w:val="20"/>
              </w:rPr>
              <w:t xml:space="preserve"> - MediHealth</w:t>
            </w:r>
            <w:r w:rsidRPr="00E5469D">
              <w:rPr>
                <w:rStyle w:val="divdocumentsectionanynth-child1"/>
                <w:rFonts w:asciiTheme="minorHAnsi" w:eastAsia="Roboto Condensed" w:hAnsiTheme="minorHAnsi" w:cstheme="minorHAnsi"/>
                <w:color w:val="000000"/>
                <w:sz w:val="20"/>
                <w:szCs w:val="20"/>
              </w:rPr>
              <w:t xml:space="preserve">   •  </w:t>
            </w:r>
            <w:r w:rsidRPr="00E5469D">
              <w:rPr>
                <w:rStyle w:val="divseptrli"/>
                <w:rFonts w:asciiTheme="minorHAnsi" w:eastAsia="Roboto Condensed" w:hAnsiTheme="minorHAnsi" w:cstheme="minorHAnsi"/>
                <w:color w:val="000000"/>
                <w:sz w:val="20"/>
                <w:szCs w:val="20"/>
              </w:rPr>
              <w:t xml:space="preserve"> </w:t>
            </w:r>
            <w:r w:rsidRPr="00E5469D">
              <w:rPr>
                <w:rStyle w:val="txtItl"/>
                <w:rFonts w:asciiTheme="minorHAnsi" w:eastAsia="Roboto Condensed" w:hAnsiTheme="minorHAnsi" w:cstheme="minorHAnsi"/>
                <w:b/>
                <w:bCs/>
                <w:color w:val="000000"/>
                <w:sz w:val="20"/>
                <w:szCs w:val="20"/>
              </w:rPr>
              <w:t>Medbook Africa</w:t>
            </w:r>
            <w:r w:rsidRPr="00E5469D">
              <w:rPr>
                <w:rStyle w:val="divseptrli"/>
                <w:rFonts w:asciiTheme="minorHAnsi" w:eastAsia="Roboto Condensed" w:hAnsiTheme="minorHAnsi" w:cstheme="minorHAnsi"/>
                <w:color w:val="000000"/>
                <w:sz w:val="20"/>
                <w:szCs w:val="20"/>
              </w:rPr>
              <w:t xml:space="preserve"> </w:t>
            </w:r>
          </w:p>
          <w:p w14:paraId="317E4FAE" w14:textId="40340562" w:rsidR="00AB1872" w:rsidRPr="00E5469D" w:rsidRDefault="00CF5A17" w:rsidP="00FC7EBA">
            <w:pPr>
              <w:pStyle w:val="div"/>
              <w:spacing w:line="280" w:lineRule="atLeast"/>
              <w:jc w:val="both"/>
              <w:rPr>
                <w:rStyle w:val="divdocumentdivparagraphWrapper"/>
                <w:rFonts w:asciiTheme="minorHAnsi" w:eastAsia="Roboto Condensed" w:hAnsiTheme="minorHAnsi" w:cstheme="minorHAnsi"/>
                <w:sz w:val="20"/>
                <w:szCs w:val="20"/>
              </w:rPr>
            </w:pPr>
            <w:r w:rsidRPr="00E5469D">
              <w:rPr>
                <w:rStyle w:val="divdocumentsectionanynth-child1"/>
                <w:rFonts w:asciiTheme="minorHAnsi" w:eastAsia="Roboto Condensed" w:hAnsiTheme="minorHAnsi" w:cstheme="minorHAnsi"/>
                <w:color w:val="000000"/>
                <w:sz w:val="20"/>
                <w:szCs w:val="20"/>
              </w:rPr>
              <w:t>Nairobi, Kenya   </w:t>
            </w:r>
            <w:r w:rsidR="00E5469D">
              <w:rPr>
                <w:rStyle w:val="divdocumentsectionanynth-child1"/>
                <w:rFonts w:asciiTheme="minorHAnsi" w:eastAsia="Roboto Condensed" w:hAnsiTheme="minorHAnsi" w:cstheme="minorHAnsi"/>
                <w:color w:val="000000"/>
                <w:sz w:val="20"/>
                <w:szCs w:val="20"/>
              </w:rPr>
              <w:t>|</w:t>
            </w:r>
            <w:r w:rsidRPr="00E5469D">
              <w:rPr>
                <w:rStyle w:val="divdocumentsectionanynth-child1"/>
                <w:rFonts w:asciiTheme="minorHAnsi" w:eastAsia="Roboto Condensed" w:hAnsiTheme="minorHAnsi" w:cstheme="minorHAnsi"/>
                <w:color w:val="000000"/>
                <w:sz w:val="20"/>
                <w:szCs w:val="20"/>
              </w:rPr>
              <w:t>  </w:t>
            </w:r>
            <w:r w:rsidRPr="00E5469D">
              <w:rPr>
                <w:rStyle w:val="divseptrli"/>
                <w:rFonts w:asciiTheme="minorHAnsi" w:eastAsia="Roboto Condensed" w:hAnsiTheme="minorHAnsi" w:cstheme="minorHAnsi"/>
                <w:color w:val="000000"/>
                <w:sz w:val="20"/>
                <w:szCs w:val="20"/>
              </w:rPr>
              <w:t xml:space="preserve"> </w:t>
            </w:r>
            <w:r w:rsidRPr="00E5469D">
              <w:rPr>
                <w:rStyle w:val="span"/>
                <w:rFonts w:asciiTheme="minorHAnsi" w:eastAsia="Roboto Condensed" w:hAnsiTheme="minorHAnsi" w:cstheme="minorHAnsi"/>
                <w:color w:val="000000"/>
                <w:sz w:val="20"/>
                <w:szCs w:val="20"/>
              </w:rPr>
              <w:t>June 2019 to Current</w:t>
            </w:r>
            <w:r w:rsidRPr="00E5469D">
              <w:rPr>
                <w:rStyle w:val="divseptrli"/>
                <w:rFonts w:asciiTheme="minorHAnsi" w:eastAsia="Roboto Condensed" w:hAnsiTheme="minorHAnsi" w:cstheme="minorHAnsi"/>
                <w:color w:val="000000"/>
                <w:sz w:val="20"/>
                <w:szCs w:val="20"/>
              </w:rPr>
              <w:t xml:space="preserve"> </w:t>
            </w:r>
          </w:p>
          <w:p w14:paraId="55C3909D" w14:textId="77777777" w:rsidR="00AB1872" w:rsidRPr="00E5469D" w:rsidRDefault="00CF5A17" w:rsidP="00FC7EBA">
            <w:pPr>
              <w:pStyle w:val="divdocumentsectionanynth-child1Paragraph"/>
              <w:spacing w:before="240" w:line="280" w:lineRule="atLeast"/>
              <w:jc w:val="both"/>
              <w:rPr>
                <w:rStyle w:val="span"/>
                <w:rFonts w:asciiTheme="minorHAnsi" w:eastAsia="Roboto Condensed" w:hAnsiTheme="minorHAnsi" w:cstheme="minorHAnsi"/>
                <w:color w:val="000000"/>
                <w:sz w:val="20"/>
                <w:szCs w:val="20"/>
              </w:rPr>
            </w:pPr>
            <w:r w:rsidRPr="00E5469D">
              <w:rPr>
                <w:rStyle w:val="divdocumentsectionanynth-child1"/>
                <w:rFonts w:asciiTheme="minorHAnsi" w:eastAsia="Roboto Condensed" w:hAnsiTheme="minorHAnsi" w:cstheme="minorHAnsi"/>
                <w:b/>
                <w:bCs/>
                <w:color w:val="000000"/>
                <w:sz w:val="20"/>
                <w:szCs w:val="20"/>
                <w:u w:val="single" w:color="000000"/>
              </w:rPr>
              <w:t>Achievement &amp; responsibilities:</w:t>
            </w:r>
          </w:p>
          <w:p w14:paraId="4A8FBF09" w14:textId="0457673E" w:rsidR="00AB1872" w:rsidRPr="00E5469D" w:rsidRDefault="00CF5A17" w:rsidP="00FC7EBA">
            <w:pPr>
              <w:pStyle w:val="divdocumentsectionanynth-child1Paragraph"/>
              <w:numPr>
                <w:ilvl w:val="0"/>
                <w:numId w:val="4"/>
              </w:numPr>
              <w:spacing w:line="280" w:lineRule="atLeast"/>
              <w:ind w:left="460" w:hanging="192"/>
              <w:jc w:val="both"/>
              <w:rPr>
                <w:rStyle w:val="span"/>
                <w:rFonts w:asciiTheme="minorHAnsi" w:eastAsia="Roboto Condensed" w:hAnsiTheme="minorHAnsi" w:cstheme="minorHAnsi"/>
                <w:color w:val="000000"/>
                <w:sz w:val="20"/>
                <w:szCs w:val="20"/>
              </w:rPr>
            </w:pPr>
            <w:r w:rsidRPr="00E5469D">
              <w:rPr>
                <w:rStyle w:val="span"/>
                <w:rFonts w:asciiTheme="minorHAnsi" w:eastAsia="Roboto Condensed" w:hAnsiTheme="minorHAnsi" w:cstheme="minorHAnsi"/>
                <w:color w:val="000000"/>
                <w:sz w:val="20"/>
                <w:szCs w:val="20"/>
              </w:rPr>
              <w:t xml:space="preserve">Current project is a healthcare system that is being utilized in over </w:t>
            </w:r>
            <w:r w:rsidR="00A8657B">
              <w:rPr>
                <w:rStyle w:val="span"/>
                <w:rFonts w:asciiTheme="minorHAnsi" w:eastAsia="Roboto Condensed" w:hAnsiTheme="minorHAnsi" w:cstheme="minorHAnsi"/>
                <w:color w:val="000000"/>
                <w:sz w:val="20"/>
                <w:szCs w:val="20"/>
              </w:rPr>
              <w:t>8</w:t>
            </w:r>
            <w:r w:rsidRPr="00E5469D">
              <w:rPr>
                <w:rStyle w:val="span"/>
                <w:rFonts w:asciiTheme="minorHAnsi" w:eastAsia="Roboto Condensed" w:hAnsiTheme="minorHAnsi" w:cstheme="minorHAnsi"/>
                <w:color w:val="000000"/>
                <w:sz w:val="20"/>
                <w:szCs w:val="20"/>
              </w:rPr>
              <w:t>0 facilities countrywide deployed in January 2020.</w:t>
            </w:r>
          </w:p>
          <w:p w14:paraId="07A09A9C" w14:textId="470A01D5" w:rsidR="00AB1872" w:rsidRPr="00E5469D" w:rsidRDefault="00CF5A17" w:rsidP="00FC7EBA">
            <w:pPr>
              <w:pStyle w:val="ulli"/>
              <w:numPr>
                <w:ilvl w:val="0"/>
                <w:numId w:val="4"/>
              </w:numPr>
              <w:spacing w:line="280" w:lineRule="atLeast"/>
              <w:ind w:left="460" w:hanging="192"/>
              <w:jc w:val="both"/>
              <w:rPr>
                <w:rStyle w:val="span"/>
                <w:rFonts w:asciiTheme="minorHAnsi" w:eastAsia="Roboto Condensed" w:hAnsiTheme="minorHAnsi" w:cstheme="minorHAnsi"/>
                <w:color w:val="000000"/>
                <w:sz w:val="20"/>
                <w:szCs w:val="20"/>
              </w:rPr>
            </w:pPr>
            <w:r w:rsidRPr="00E5469D">
              <w:rPr>
                <w:rStyle w:val="span"/>
                <w:rFonts w:asciiTheme="minorHAnsi" w:eastAsia="Roboto Condensed" w:hAnsiTheme="minorHAnsi" w:cstheme="minorHAnsi"/>
                <w:color w:val="000000"/>
                <w:sz w:val="20"/>
                <w:szCs w:val="20"/>
              </w:rPr>
              <w:t xml:space="preserve">Assigned to design, develop and maintain </w:t>
            </w:r>
            <w:r w:rsidR="00857C76">
              <w:rPr>
                <w:rStyle w:val="span"/>
                <w:rFonts w:asciiTheme="minorHAnsi" w:eastAsia="Roboto Condensed" w:hAnsiTheme="minorHAnsi" w:cstheme="minorHAnsi"/>
                <w:color w:val="000000"/>
                <w:sz w:val="20"/>
                <w:szCs w:val="20"/>
              </w:rPr>
              <w:t xml:space="preserve">the </w:t>
            </w:r>
            <w:r w:rsidR="00857C76" w:rsidRPr="00857C76">
              <w:rPr>
                <w:rFonts w:asciiTheme="minorHAnsi" w:eastAsia="Roboto Condensed" w:hAnsiTheme="minorHAnsi" w:cstheme="minorHAnsi"/>
                <w:color w:val="000000"/>
                <w:sz w:val="20"/>
                <w:szCs w:val="20"/>
              </w:rPr>
              <w:t>EMR, triage, lab and radiology and reports feature</w:t>
            </w:r>
            <w:r w:rsidR="00857C76">
              <w:rPr>
                <w:rFonts w:asciiTheme="minorHAnsi" w:eastAsia="Roboto Condensed" w:hAnsiTheme="minorHAnsi" w:cstheme="minorHAnsi"/>
                <w:color w:val="000000"/>
                <w:sz w:val="20"/>
                <w:szCs w:val="20"/>
              </w:rPr>
              <w:t>s</w:t>
            </w:r>
            <w:r w:rsidR="00857C76" w:rsidRPr="00857C76">
              <w:rPr>
                <w:rFonts w:asciiTheme="minorHAnsi" w:eastAsia="Roboto Condensed" w:hAnsiTheme="minorHAnsi" w:cstheme="minorHAnsi"/>
                <w:color w:val="000000"/>
                <w:sz w:val="20"/>
                <w:szCs w:val="20"/>
              </w:rPr>
              <w:t xml:space="preserve"> among other additional functions.</w:t>
            </w:r>
          </w:p>
          <w:p w14:paraId="3757FA16" w14:textId="77777777" w:rsidR="00AB1872" w:rsidRPr="00E5469D" w:rsidRDefault="00CF5A17" w:rsidP="00FC7EBA">
            <w:pPr>
              <w:pStyle w:val="ulli"/>
              <w:numPr>
                <w:ilvl w:val="0"/>
                <w:numId w:val="4"/>
              </w:numPr>
              <w:spacing w:line="280" w:lineRule="atLeast"/>
              <w:ind w:left="460" w:hanging="192"/>
              <w:jc w:val="both"/>
              <w:rPr>
                <w:rStyle w:val="span"/>
                <w:rFonts w:asciiTheme="minorHAnsi" w:eastAsia="Roboto Condensed" w:hAnsiTheme="minorHAnsi" w:cstheme="minorHAnsi"/>
                <w:color w:val="000000"/>
                <w:sz w:val="20"/>
                <w:szCs w:val="20"/>
              </w:rPr>
            </w:pPr>
            <w:r w:rsidRPr="00E5469D">
              <w:rPr>
                <w:rStyle w:val="span"/>
                <w:rFonts w:asciiTheme="minorHAnsi" w:eastAsia="Roboto Condensed" w:hAnsiTheme="minorHAnsi" w:cstheme="minorHAnsi"/>
                <w:color w:val="000000"/>
                <w:sz w:val="20"/>
                <w:szCs w:val="20"/>
              </w:rPr>
              <w:t>Collaborated on all stages of systems development lifecycle, from requirement gathering to production releases to produce a high-quality system.</w:t>
            </w:r>
          </w:p>
          <w:p w14:paraId="4521E64C" w14:textId="77777777" w:rsidR="00AB1872" w:rsidRPr="00E5469D" w:rsidRDefault="00CF5A17" w:rsidP="00FC7EBA">
            <w:pPr>
              <w:pStyle w:val="ulli"/>
              <w:numPr>
                <w:ilvl w:val="0"/>
                <w:numId w:val="4"/>
              </w:numPr>
              <w:spacing w:line="280" w:lineRule="atLeast"/>
              <w:ind w:left="460" w:hanging="192"/>
              <w:jc w:val="both"/>
              <w:rPr>
                <w:rStyle w:val="span"/>
                <w:rFonts w:asciiTheme="minorHAnsi" w:eastAsia="Roboto Condensed" w:hAnsiTheme="minorHAnsi" w:cstheme="minorHAnsi"/>
                <w:color w:val="000000"/>
                <w:sz w:val="20"/>
                <w:szCs w:val="20"/>
              </w:rPr>
            </w:pPr>
            <w:r w:rsidRPr="00E5469D">
              <w:rPr>
                <w:rStyle w:val="span"/>
                <w:rFonts w:asciiTheme="minorHAnsi" w:eastAsia="Roboto Condensed" w:hAnsiTheme="minorHAnsi" w:cstheme="minorHAnsi"/>
                <w:color w:val="000000"/>
                <w:sz w:val="20"/>
                <w:szCs w:val="20"/>
              </w:rPr>
              <w:t>Delivered and maintained scalable system architecture to support medical facilities in their daily operations.</w:t>
            </w:r>
          </w:p>
          <w:p w14:paraId="408CD650" w14:textId="77777777" w:rsidR="00AB1872" w:rsidRPr="00E5469D" w:rsidRDefault="00CF5A17" w:rsidP="00FC7EBA">
            <w:pPr>
              <w:pStyle w:val="ulli"/>
              <w:numPr>
                <w:ilvl w:val="0"/>
                <w:numId w:val="4"/>
              </w:numPr>
              <w:spacing w:line="280" w:lineRule="atLeast"/>
              <w:ind w:left="460" w:hanging="192"/>
              <w:jc w:val="both"/>
              <w:rPr>
                <w:rStyle w:val="span"/>
                <w:rFonts w:asciiTheme="minorHAnsi" w:eastAsia="Roboto Condensed" w:hAnsiTheme="minorHAnsi" w:cstheme="minorHAnsi"/>
                <w:color w:val="000000"/>
                <w:sz w:val="20"/>
                <w:szCs w:val="20"/>
              </w:rPr>
            </w:pPr>
            <w:r w:rsidRPr="00E5469D">
              <w:rPr>
                <w:rStyle w:val="span"/>
                <w:rFonts w:asciiTheme="minorHAnsi" w:eastAsia="Roboto Condensed" w:hAnsiTheme="minorHAnsi" w:cstheme="minorHAnsi"/>
                <w:color w:val="000000"/>
                <w:sz w:val="20"/>
                <w:szCs w:val="20"/>
              </w:rPr>
              <w:t>Coordinated with colleagues on project development timelines and scope.</w:t>
            </w:r>
          </w:p>
          <w:p w14:paraId="760699B2" w14:textId="77777777" w:rsidR="00AB1872" w:rsidRPr="00E5469D" w:rsidRDefault="00CF5A17" w:rsidP="00FC7EBA">
            <w:pPr>
              <w:pStyle w:val="divdocumentsectionanynth-child1Paragraph"/>
              <w:spacing w:before="200" w:line="280" w:lineRule="atLeast"/>
              <w:jc w:val="both"/>
              <w:rPr>
                <w:rStyle w:val="divdocumentdivparagraphWrapper"/>
                <w:rFonts w:asciiTheme="minorHAnsi" w:eastAsia="Roboto Condensed" w:hAnsiTheme="minorHAnsi" w:cstheme="minorHAnsi"/>
                <w:sz w:val="20"/>
                <w:szCs w:val="20"/>
              </w:rPr>
            </w:pPr>
            <w:r w:rsidRPr="00E5469D">
              <w:rPr>
                <w:rStyle w:val="divdocumentsectionanynth-child1"/>
                <w:rFonts w:asciiTheme="minorHAnsi" w:eastAsia="Roboto Condensed" w:hAnsiTheme="minorHAnsi" w:cstheme="minorHAnsi"/>
                <w:b/>
                <w:bCs/>
                <w:color w:val="000000"/>
                <w:sz w:val="20"/>
                <w:szCs w:val="20"/>
              </w:rPr>
              <w:t>Web Developer</w:t>
            </w:r>
            <w:r w:rsidRPr="00E5469D">
              <w:rPr>
                <w:rStyle w:val="divdocumentsectionanynth-child1"/>
                <w:rFonts w:asciiTheme="minorHAnsi" w:eastAsia="Roboto Condensed" w:hAnsiTheme="minorHAnsi" w:cstheme="minorHAnsi"/>
                <w:color w:val="000000"/>
                <w:sz w:val="20"/>
                <w:szCs w:val="20"/>
              </w:rPr>
              <w:t xml:space="preserve">   •  </w:t>
            </w:r>
            <w:r w:rsidRPr="00E5469D">
              <w:rPr>
                <w:rStyle w:val="divseptrli"/>
                <w:rFonts w:asciiTheme="minorHAnsi" w:eastAsia="Roboto Condensed" w:hAnsiTheme="minorHAnsi" w:cstheme="minorHAnsi"/>
                <w:color w:val="000000"/>
                <w:sz w:val="20"/>
                <w:szCs w:val="20"/>
              </w:rPr>
              <w:t xml:space="preserve"> </w:t>
            </w:r>
            <w:r w:rsidRPr="00E5469D">
              <w:rPr>
                <w:rStyle w:val="txtItl"/>
                <w:rFonts w:asciiTheme="minorHAnsi" w:eastAsia="Roboto Condensed" w:hAnsiTheme="minorHAnsi" w:cstheme="minorHAnsi"/>
                <w:b/>
                <w:bCs/>
                <w:color w:val="000000"/>
                <w:sz w:val="20"/>
                <w:szCs w:val="20"/>
              </w:rPr>
              <w:t>Smart Academy</w:t>
            </w:r>
            <w:r w:rsidRPr="00E5469D">
              <w:rPr>
                <w:rStyle w:val="divseptrli"/>
                <w:rFonts w:asciiTheme="minorHAnsi" w:eastAsia="Roboto Condensed" w:hAnsiTheme="minorHAnsi" w:cstheme="minorHAnsi"/>
                <w:color w:val="000000"/>
                <w:sz w:val="20"/>
                <w:szCs w:val="20"/>
              </w:rPr>
              <w:t xml:space="preserve"> </w:t>
            </w:r>
          </w:p>
          <w:p w14:paraId="76432B4F" w14:textId="12C82A9D" w:rsidR="00AB1872" w:rsidRPr="00E5469D" w:rsidRDefault="00CF5A17" w:rsidP="00FC7EBA">
            <w:pPr>
              <w:pStyle w:val="div"/>
              <w:spacing w:line="280" w:lineRule="atLeast"/>
              <w:jc w:val="both"/>
              <w:rPr>
                <w:rStyle w:val="divdocumentdivparagraphWrapper"/>
                <w:rFonts w:asciiTheme="minorHAnsi" w:eastAsia="Roboto Condensed" w:hAnsiTheme="minorHAnsi" w:cstheme="minorHAnsi"/>
                <w:sz w:val="20"/>
                <w:szCs w:val="20"/>
              </w:rPr>
            </w:pPr>
            <w:r w:rsidRPr="00E5469D">
              <w:rPr>
                <w:rStyle w:val="divdocumentsectionanynth-child1"/>
                <w:rFonts w:asciiTheme="minorHAnsi" w:eastAsia="Roboto Condensed" w:hAnsiTheme="minorHAnsi" w:cstheme="minorHAnsi"/>
                <w:color w:val="000000"/>
                <w:sz w:val="20"/>
                <w:szCs w:val="20"/>
              </w:rPr>
              <w:t>Nsukka, Nigeria   </w:t>
            </w:r>
            <w:r w:rsidR="00E5469D">
              <w:rPr>
                <w:rStyle w:val="divdocumentsectionanynth-child1"/>
                <w:rFonts w:asciiTheme="minorHAnsi" w:eastAsia="Roboto Condensed" w:hAnsiTheme="minorHAnsi" w:cstheme="minorHAnsi"/>
                <w:color w:val="000000"/>
                <w:sz w:val="20"/>
                <w:szCs w:val="20"/>
              </w:rPr>
              <w:t xml:space="preserve">| </w:t>
            </w:r>
            <w:r w:rsidRPr="00E5469D">
              <w:rPr>
                <w:rStyle w:val="divdocumentsectionanynth-child1"/>
                <w:rFonts w:asciiTheme="minorHAnsi" w:eastAsia="Roboto Condensed" w:hAnsiTheme="minorHAnsi" w:cstheme="minorHAnsi"/>
                <w:color w:val="000000"/>
                <w:sz w:val="20"/>
                <w:szCs w:val="20"/>
              </w:rPr>
              <w:t> </w:t>
            </w:r>
            <w:r w:rsidRPr="00E5469D">
              <w:rPr>
                <w:rStyle w:val="divseptrli"/>
                <w:rFonts w:asciiTheme="minorHAnsi" w:eastAsia="Roboto Condensed" w:hAnsiTheme="minorHAnsi" w:cstheme="minorHAnsi"/>
                <w:color w:val="000000"/>
                <w:sz w:val="20"/>
                <w:szCs w:val="20"/>
              </w:rPr>
              <w:t xml:space="preserve"> </w:t>
            </w:r>
            <w:r w:rsidRPr="00E5469D">
              <w:rPr>
                <w:rStyle w:val="span"/>
                <w:rFonts w:asciiTheme="minorHAnsi" w:eastAsia="Roboto Condensed" w:hAnsiTheme="minorHAnsi" w:cstheme="minorHAnsi"/>
                <w:color w:val="000000"/>
                <w:sz w:val="20"/>
                <w:szCs w:val="20"/>
              </w:rPr>
              <w:t>July 2017 to September 2017</w:t>
            </w:r>
            <w:r w:rsidRPr="00E5469D">
              <w:rPr>
                <w:rStyle w:val="divseptrli"/>
                <w:rFonts w:asciiTheme="minorHAnsi" w:eastAsia="Roboto Condensed" w:hAnsiTheme="minorHAnsi" w:cstheme="minorHAnsi"/>
                <w:color w:val="000000"/>
                <w:sz w:val="20"/>
                <w:szCs w:val="20"/>
              </w:rPr>
              <w:t xml:space="preserve"> </w:t>
            </w:r>
          </w:p>
          <w:p w14:paraId="09E17A67" w14:textId="6659DCCD" w:rsidR="00AB1872" w:rsidRPr="00E5469D" w:rsidRDefault="00CF5A17" w:rsidP="006E2592">
            <w:pPr>
              <w:pStyle w:val="divdocumentsectionanynth-child1Paragraph"/>
              <w:spacing w:line="280" w:lineRule="atLeast"/>
              <w:jc w:val="both"/>
              <w:rPr>
                <w:rStyle w:val="span"/>
                <w:rFonts w:asciiTheme="minorHAnsi" w:eastAsia="Roboto Condensed" w:hAnsiTheme="minorHAnsi" w:cstheme="minorHAnsi"/>
                <w:color w:val="000000"/>
                <w:sz w:val="20"/>
                <w:szCs w:val="20"/>
              </w:rPr>
            </w:pPr>
            <w:r w:rsidRPr="00E5469D">
              <w:rPr>
                <w:rStyle w:val="divdocumentsectionanynth-child1"/>
                <w:rFonts w:asciiTheme="minorHAnsi" w:eastAsia="Roboto Condensed" w:hAnsiTheme="minorHAnsi" w:cstheme="minorHAnsi"/>
                <w:b/>
                <w:bCs/>
                <w:color w:val="000000"/>
                <w:sz w:val="20"/>
                <w:szCs w:val="20"/>
                <w:u w:val="single" w:color="000000"/>
              </w:rPr>
              <w:t>Achievement &amp; Responsibilities:</w:t>
            </w:r>
          </w:p>
          <w:p w14:paraId="2A2168E8" w14:textId="6F79C31A" w:rsidR="00AB1872" w:rsidRPr="00E5469D" w:rsidRDefault="00CF5A17" w:rsidP="00FC7EBA">
            <w:pPr>
              <w:pStyle w:val="divdocumentsectionanynth-child1Paragraph"/>
              <w:numPr>
                <w:ilvl w:val="0"/>
                <w:numId w:val="5"/>
              </w:numPr>
              <w:spacing w:line="280" w:lineRule="atLeast"/>
              <w:ind w:left="460" w:hanging="192"/>
              <w:jc w:val="both"/>
              <w:rPr>
                <w:rStyle w:val="span"/>
                <w:rFonts w:asciiTheme="minorHAnsi" w:eastAsia="Roboto Condensed" w:hAnsiTheme="minorHAnsi" w:cstheme="minorHAnsi"/>
                <w:color w:val="000000"/>
                <w:sz w:val="20"/>
                <w:szCs w:val="20"/>
              </w:rPr>
            </w:pPr>
            <w:r w:rsidRPr="00E5469D">
              <w:rPr>
                <w:rStyle w:val="span"/>
                <w:rFonts w:asciiTheme="minorHAnsi" w:eastAsia="Roboto Condensed" w:hAnsiTheme="minorHAnsi" w:cstheme="minorHAnsi"/>
                <w:color w:val="000000"/>
                <w:sz w:val="20"/>
                <w:szCs w:val="20"/>
              </w:rPr>
              <w:t xml:space="preserve">Oversaw a website development class focusing on UI and UX, updating and </w:t>
            </w:r>
            <w:r w:rsidR="00E5469D">
              <w:rPr>
                <w:rStyle w:val="span"/>
                <w:rFonts w:asciiTheme="minorHAnsi" w:eastAsia="Roboto Condensed" w:hAnsiTheme="minorHAnsi" w:cstheme="minorHAnsi"/>
                <w:color w:val="000000"/>
                <w:sz w:val="20"/>
                <w:szCs w:val="20"/>
              </w:rPr>
              <w:t>o</w:t>
            </w:r>
            <w:r w:rsidRPr="00E5469D">
              <w:rPr>
                <w:rStyle w:val="span"/>
                <w:rFonts w:asciiTheme="minorHAnsi" w:eastAsia="Roboto Condensed" w:hAnsiTheme="minorHAnsi" w:cstheme="minorHAnsi"/>
                <w:color w:val="000000"/>
                <w:sz w:val="20"/>
                <w:szCs w:val="20"/>
              </w:rPr>
              <w:t>verseeing student school fees accounts and reviewing the programme curriculum.</w:t>
            </w:r>
          </w:p>
          <w:p w14:paraId="5EC25B8E" w14:textId="45CC3F40" w:rsidR="00AB1872" w:rsidRPr="00E5469D" w:rsidRDefault="00BE0A9A" w:rsidP="00FC7EBA">
            <w:pPr>
              <w:pStyle w:val="ulli"/>
              <w:numPr>
                <w:ilvl w:val="0"/>
                <w:numId w:val="5"/>
              </w:numPr>
              <w:spacing w:line="280" w:lineRule="atLeast"/>
              <w:ind w:left="460" w:hanging="192"/>
              <w:jc w:val="both"/>
              <w:rPr>
                <w:rStyle w:val="span"/>
                <w:rFonts w:asciiTheme="minorHAnsi" w:eastAsia="Roboto Condensed" w:hAnsiTheme="minorHAnsi" w:cstheme="minorHAnsi"/>
                <w:color w:val="000000"/>
                <w:sz w:val="20"/>
                <w:szCs w:val="20"/>
              </w:rPr>
            </w:pPr>
            <w:r>
              <w:rPr>
                <w:rStyle w:val="span"/>
                <w:rFonts w:asciiTheme="minorHAnsi" w:eastAsia="Roboto Condensed" w:hAnsiTheme="minorHAnsi" w:cstheme="minorHAnsi"/>
                <w:color w:val="000000"/>
                <w:sz w:val="20"/>
                <w:szCs w:val="20"/>
              </w:rPr>
              <w:t>W</w:t>
            </w:r>
            <w:r w:rsidR="00CF5A17" w:rsidRPr="00E5469D">
              <w:rPr>
                <w:rStyle w:val="span"/>
                <w:rFonts w:asciiTheme="minorHAnsi" w:eastAsia="Roboto Condensed" w:hAnsiTheme="minorHAnsi" w:cstheme="minorHAnsi"/>
                <w:color w:val="000000"/>
                <w:sz w:val="20"/>
                <w:szCs w:val="20"/>
              </w:rPr>
              <w:t>eb platform testing, troubleshooting and user sampling prior to live deployment.</w:t>
            </w:r>
          </w:p>
          <w:p w14:paraId="613F372B" w14:textId="77777777" w:rsidR="00AB1872" w:rsidRPr="00E5469D" w:rsidRDefault="00CF5A17" w:rsidP="00FC7EBA">
            <w:pPr>
              <w:pStyle w:val="ulli"/>
              <w:numPr>
                <w:ilvl w:val="0"/>
                <w:numId w:val="5"/>
              </w:numPr>
              <w:spacing w:line="280" w:lineRule="atLeast"/>
              <w:ind w:left="460" w:hanging="192"/>
              <w:jc w:val="both"/>
              <w:rPr>
                <w:rStyle w:val="span"/>
                <w:rFonts w:asciiTheme="minorHAnsi" w:eastAsia="Roboto Condensed" w:hAnsiTheme="minorHAnsi" w:cstheme="minorHAnsi"/>
                <w:color w:val="000000"/>
                <w:sz w:val="20"/>
                <w:szCs w:val="20"/>
              </w:rPr>
            </w:pPr>
            <w:r w:rsidRPr="00E5469D">
              <w:rPr>
                <w:rStyle w:val="span"/>
                <w:rFonts w:asciiTheme="minorHAnsi" w:eastAsia="Roboto Condensed" w:hAnsiTheme="minorHAnsi" w:cstheme="minorHAnsi"/>
                <w:color w:val="000000"/>
                <w:sz w:val="20"/>
                <w:szCs w:val="20"/>
              </w:rPr>
              <w:t>Wrote lines of code using HTML, CSS, JavaScript and jQuery languages.</w:t>
            </w:r>
          </w:p>
          <w:p w14:paraId="51344BA1" w14:textId="4DF78495" w:rsidR="00AB1872" w:rsidRPr="00E5469D" w:rsidRDefault="00CF5A17" w:rsidP="00FC7EBA">
            <w:pPr>
              <w:pStyle w:val="ulli"/>
              <w:numPr>
                <w:ilvl w:val="0"/>
                <w:numId w:val="5"/>
              </w:numPr>
              <w:spacing w:line="280" w:lineRule="atLeast"/>
              <w:ind w:left="460" w:hanging="192"/>
              <w:jc w:val="both"/>
              <w:rPr>
                <w:rStyle w:val="span"/>
                <w:rFonts w:asciiTheme="minorHAnsi" w:eastAsia="Roboto Condensed" w:hAnsiTheme="minorHAnsi" w:cstheme="minorHAnsi"/>
                <w:color w:val="000000"/>
                <w:sz w:val="20"/>
                <w:szCs w:val="20"/>
              </w:rPr>
            </w:pPr>
            <w:r w:rsidRPr="00E5469D">
              <w:rPr>
                <w:rStyle w:val="span"/>
                <w:rFonts w:asciiTheme="minorHAnsi" w:eastAsia="Roboto Condensed" w:hAnsiTheme="minorHAnsi" w:cstheme="minorHAnsi"/>
                <w:color w:val="000000"/>
                <w:sz w:val="20"/>
                <w:szCs w:val="20"/>
              </w:rPr>
              <w:t>Ran Chrome Inspector</w:t>
            </w:r>
            <w:r w:rsidR="00BE0A9A">
              <w:rPr>
                <w:rStyle w:val="span"/>
                <w:rFonts w:asciiTheme="minorHAnsi" w:eastAsia="Roboto Condensed" w:hAnsiTheme="minorHAnsi" w:cstheme="minorHAnsi"/>
                <w:color w:val="000000"/>
                <w:sz w:val="20"/>
                <w:szCs w:val="20"/>
              </w:rPr>
              <w:t xml:space="preserve"> (debugging tool)</w:t>
            </w:r>
            <w:r w:rsidRPr="00E5469D">
              <w:rPr>
                <w:rStyle w:val="span"/>
                <w:rFonts w:asciiTheme="minorHAnsi" w:eastAsia="Roboto Condensed" w:hAnsiTheme="minorHAnsi" w:cstheme="minorHAnsi"/>
                <w:color w:val="000000"/>
                <w:sz w:val="20"/>
                <w:szCs w:val="20"/>
              </w:rPr>
              <w:t xml:space="preserve"> to eliminate flaws and glitches prior to publishing.</w:t>
            </w:r>
          </w:p>
          <w:p w14:paraId="5E46459D" w14:textId="77777777" w:rsidR="00AB1872" w:rsidRPr="00E5469D" w:rsidRDefault="00CF5A17" w:rsidP="00FC7EBA">
            <w:pPr>
              <w:pStyle w:val="ulli"/>
              <w:numPr>
                <w:ilvl w:val="0"/>
                <w:numId w:val="5"/>
              </w:numPr>
              <w:spacing w:line="280" w:lineRule="atLeast"/>
              <w:ind w:left="460" w:hanging="192"/>
              <w:jc w:val="both"/>
              <w:rPr>
                <w:rStyle w:val="span"/>
                <w:rFonts w:asciiTheme="minorHAnsi" w:eastAsia="Roboto Condensed" w:hAnsiTheme="minorHAnsi" w:cstheme="minorHAnsi"/>
                <w:color w:val="000000"/>
                <w:sz w:val="20"/>
                <w:szCs w:val="20"/>
              </w:rPr>
            </w:pPr>
            <w:r w:rsidRPr="00E5469D">
              <w:rPr>
                <w:rStyle w:val="span"/>
                <w:rFonts w:asciiTheme="minorHAnsi" w:eastAsia="Roboto Condensed" w:hAnsiTheme="minorHAnsi" w:cstheme="minorHAnsi"/>
                <w:color w:val="000000"/>
                <w:sz w:val="20"/>
                <w:szCs w:val="20"/>
              </w:rPr>
              <w:t xml:space="preserve">Researched new technologies, software packages and hardware products for use in </w:t>
            </w:r>
            <w:r w:rsidRPr="00E5469D">
              <w:rPr>
                <w:rStyle w:val="span"/>
                <w:rFonts w:asciiTheme="minorHAnsi" w:eastAsia="Roboto Condensed" w:hAnsiTheme="minorHAnsi" w:cstheme="minorHAnsi"/>
                <w:color w:val="000000"/>
                <w:sz w:val="20"/>
                <w:szCs w:val="20"/>
              </w:rPr>
              <w:lastRenderedPageBreak/>
              <w:t>website projects.</w:t>
            </w:r>
          </w:p>
          <w:p w14:paraId="48E987FA" w14:textId="77777777" w:rsidR="00AB1872" w:rsidRPr="00E5469D" w:rsidRDefault="00CF5A17" w:rsidP="00E5469D">
            <w:pPr>
              <w:pStyle w:val="divdocumentsectionanynth-child1Paragraph"/>
              <w:spacing w:before="200" w:line="280" w:lineRule="atLeast"/>
              <w:jc w:val="both"/>
              <w:rPr>
                <w:rStyle w:val="divdocumentdivparagraphWrapper"/>
                <w:rFonts w:asciiTheme="minorHAnsi" w:eastAsia="Roboto Condensed" w:hAnsiTheme="minorHAnsi" w:cstheme="minorHAnsi"/>
                <w:sz w:val="20"/>
                <w:szCs w:val="20"/>
              </w:rPr>
            </w:pPr>
            <w:r w:rsidRPr="00E5469D">
              <w:rPr>
                <w:rStyle w:val="divdocumentsectionanynth-child1"/>
                <w:rFonts w:asciiTheme="minorHAnsi" w:eastAsia="Roboto Condensed" w:hAnsiTheme="minorHAnsi" w:cstheme="minorHAnsi"/>
                <w:b/>
                <w:bCs/>
                <w:color w:val="000000"/>
                <w:sz w:val="20"/>
                <w:szCs w:val="20"/>
              </w:rPr>
              <w:t>IT and Administration Intern</w:t>
            </w:r>
            <w:r w:rsidRPr="00E5469D">
              <w:rPr>
                <w:rStyle w:val="divdocumentsectionanynth-child1"/>
                <w:rFonts w:asciiTheme="minorHAnsi" w:eastAsia="Roboto Condensed" w:hAnsiTheme="minorHAnsi" w:cstheme="minorHAnsi"/>
                <w:color w:val="000000"/>
                <w:sz w:val="20"/>
                <w:szCs w:val="20"/>
              </w:rPr>
              <w:t xml:space="preserve">   •  </w:t>
            </w:r>
            <w:r w:rsidRPr="00E5469D">
              <w:rPr>
                <w:rStyle w:val="divseptrli"/>
                <w:rFonts w:asciiTheme="minorHAnsi" w:eastAsia="Roboto Condensed" w:hAnsiTheme="minorHAnsi" w:cstheme="minorHAnsi"/>
                <w:color w:val="000000"/>
                <w:sz w:val="20"/>
                <w:szCs w:val="20"/>
              </w:rPr>
              <w:t xml:space="preserve"> </w:t>
            </w:r>
            <w:r w:rsidRPr="00E5469D">
              <w:rPr>
                <w:rStyle w:val="txtItl"/>
                <w:rFonts w:asciiTheme="minorHAnsi" w:eastAsia="Roboto Condensed" w:hAnsiTheme="minorHAnsi" w:cstheme="minorHAnsi"/>
                <w:b/>
                <w:bCs/>
                <w:color w:val="000000"/>
                <w:sz w:val="20"/>
                <w:szCs w:val="20"/>
              </w:rPr>
              <w:t>Royal Housing Co-operative Society</w:t>
            </w:r>
            <w:r w:rsidRPr="00E5469D">
              <w:rPr>
                <w:rStyle w:val="divseptrli"/>
                <w:rFonts w:asciiTheme="minorHAnsi" w:eastAsia="Roboto Condensed" w:hAnsiTheme="minorHAnsi" w:cstheme="minorHAnsi"/>
                <w:color w:val="000000"/>
                <w:sz w:val="20"/>
                <w:szCs w:val="20"/>
              </w:rPr>
              <w:t xml:space="preserve"> </w:t>
            </w:r>
          </w:p>
          <w:p w14:paraId="421269E5" w14:textId="33360917" w:rsidR="00AB1872" w:rsidRPr="00E5469D" w:rsidRDefault="00CF5A17" w:rsidP="00E5469D">
            <w:pPr>
              <w:pStyle w:val="div"/>
              <w:spacing w:line="280" w:lineRule="atLeast"/>
              <w:jc w:val="both"/>
              <w:rPr>
                <w:rStyle w:val="divdocumentdivparagraphWrapper"/>
                <w:rFonts w:asciiTheme="minorHAnsi" w:eastAsia="Roboto Condensed" w:hAnsiTheme="minorHAnsi" w:cstheme="minorHAnsi"/>
                <w:sz w:val="20"/>
                <w:szCs w:val="20"/>
              </w:rPr>
            </w:pPr>
            <w:r w:rsidRPr="00E5469D">
              <w:rPr>
                <w:rStyle w:val="divdocumentsectionanynth-child1"/>
                <w:rFonts w:asciiTheme="minorHAnsi" w:eastAsia="Roboto Condensed" w:hAnsiTheme="minorHAnsi" w:cstheme="minorHAnsi"/>
                <w:color w:val="000000"/>
                <w:sz w:val="20"/>
                <w:szCs w:val="20"/>
              </w:rPr>
              <w:t>Nairobi, Kenya   </w:t>
            </w:r>
            <w:r w:rsidR="00E5469D">
              <w:rPr>
                <w:rStyle w:val="divdocumentsectionanynth-child1"/>
                <w:rFonts w:asciiTheme="minorHAnsi" w:eastAsia="Roboto Condensed" w:hAnsiTheme="minorHAnsi" w:cstheme="minorHAnsi"/>
                <w:color w:val="000000"/>
                <w:sz w:val="20"/>
                <w:szCs w:val="20"/>
              </w:rPr>
              <w:t>|</w:t>
            </w:r>
            <w:r w:rsidRPr="00E5469D">
              <w:rPr>
                <w:rStyle w:val="divdocumentsectionanynth-child1"/>
                <w:rFonts w:asciiTheme="minorHAnsi" w:eastAsia="Roboto Condensed" w:hAnsiTheme="minorHAnsi" w:cstheme="minorHAnsi"/>
                <w:color w:val="000000"/>
                <w:sz w:val="20"/>
                <w:szCs w:val="20"/>
              </w:rPr>
              <w:t>  </w:t>
            </w:r>
            <w:r w:rsidRPr="00E5469D">
              <w:rPr>
                <w:rStyle w:val="divseptrli"/>
                <w:rFonts w:asciiTheme="minorHAnsi" w:eastAsia="Roboto Condensed" w:hAnsiTheme="minorHAnsi" w:cstheme="minorHAnsi"/>
                <w:color w:val="000000"/>
                <w:sz w:val="20"/>
                <w:szCs w:val="20"/>
              </w:rPr>
              <w:t xml:space="preserve"> </w:t>
            </w:r>
            <w:r w:rsidRPr="00E5469D">
              <w:rPr>
                <w:rStyle w:val="span"/>
                <w:rFonts w:asciiTheme="minorHAnsi" w:eastAsia="Roboto Condensed" w:hAnsiTheme="minorHAnsi" w:cstheme="minorHAnsi"/>
                <w:color w:val="000000"/>
                <w:sz w:val="20"/>
                <w:szCs w:val="20"/>
              </w:rPr>
              <w:t>June 2016 to September 2016</w:t>
            </w:r>
            <w:r w:rsidRPr="00E5469D">
              <w:rPr>
                <w:rStyle w:val="divseptrli"/>
                <w:rFonts w:asciiTheme="minorHAnsi" w:eastAsia="Roboto Condensed" w:hAnsiTheme="minorHAnsi" w:cstheme="minorHAnsi"/>
                <w:color w:val="000000"/>
                <w:sz w:val="20"/>
                <w:szCs w:val="20"/>
              </w:rPr>
              <w:t xml:space="preserve"> </w:t>
            </w:r>
          </w:p>
          <w:p w14:paraId="57755B7E" w14:textId="77777777" w:rsidR="00AB1872" w:rsidRPr="00E5469D" w:rsidRDefault="00CF5A17" w:rsidP="00E5469D">
            <w:pPr>
              <w:pStyle w:val="divdocumentsectionanynth-child1Paragraph"/>
              <w:spacing w:before="200" w:line="280" w:lineRule="atLeast"/>
              <w:jc w:val="both"/>
              <w:rPr>
                <w:rStyle w:val="span"/>
                <w:rFonts w:asciiTheme="minorHAnsi" w:eastAsia="Roboto Condensed" w:hAnsiTheme="minorHAnsi" w:cstheme="minorHAnsi"/>
                <w:color w:val="000000"/>
                <w:sz w:val="20"/>
                <w:szCs w:val="20"/>
              </w:rPr>
            </w:pPr>
            <w:r w:rsidRPr="00E5469D">
              <w:rPr>
                <w:rStyle w:val="divdocumentsectionanynth-child1"/>
                <w:rFonts w:asciiTheme="minorHAnsi" w:eastAsia="Roboto Condensed" w:hAnsiTheme="minorHAnsi" w:cstheme="minorHAnsi"/>
                <w:b/>
                <w:bCs/>
                <w:color w:val="000000"/>
                <w:sz w:val="20"/>
                <w:szCs w:val="20"/>
                <w:u w:val="single" w:color="000000"/>
              </w:rPr>
              <w:t>Responsibilities:</w:t>
            </w:r>
          </w:p>
          <w:p w14:paraId="4C43E0CA" w14:textId="77777777" w:rsidR="00AB1872" w:rsidRPr="00E5469D" w:rsidRDefault="00CF5A17" w:rsidP="00E5469D">
            <w:pPr>
              <w:pStyle w:val="divdocumentsectionanynth-child1Paragraph"/>
              <w:numPr>
                <w:ilvl w:val="0"/>
                <w:numId w:val="6"/>
              </w:numPr>
              <w:spacing w:line="280" w:lineRule="atLeast"/>
              <w:ind w:left="460" w:hanging="192"/>
              <w:jc w:val="both"/>
              <w:rPr>
                <w:rStyle w:val="span"/>
                <w:rFonts w:asciiTheme="minorHAnsi" w:eastAsia="Roboto Condensed" w:hAnsiTheme="minorHAnsi" w:cstheme="minorHAnsi"/>
                <w:color w:val="000000"/>
                <w:sz w:val="20"/>
                <w:szCs w:val="20"/>
              </w:rPr>
            </w:pPr>
            <w:r w:rsidRPr="00E5469D">
              <w:rPr>
                <w:rStyle w:val="span"/>
                <w:rFonts w:asciiTheme="minorHAnsi" w:eastAsia="Roboto Condensed" w:hAnsiTheme="minorHAnsi" w:cstheme="minorHAnsi"/>
                <w:color w:val="000000"/>
                <w:sz w:val="20"/>
                <w:szCs w:val="20"/>
              </w:rPr>
              <w:t>Updated client accounts and managed the society's website.</w:t>
            </w:r>
          </w:p>
          <w:p w14:paraId="6313946D" w14:textId="77777777" w:rsidR="00AB1872" w:rsidRPr="00E5469D" w:rsidRDefault="00CF5A17" w:rsidP="00E5469D">
            <w:pPr>
              <w:pStyle w:val="ulli"/>
              <w:numPr>
                <w:ilvl w:val="0"/>
                <w:numId w:val="6"/>
              </w:numPr>
              <w:spacing w:line="280" w:lineRule="atLeast"/>
              <w:ind w:left="460" w:hanging="192"/>
              <w:jc w:val="both"/>
              <w:rPr>
                <w:rStyle w:val="span"/>
                <w:rFonts w:asciiTheme="minorHAnsi" w:eastAsia="Roboto Condensed" w:hAnsiTheme="minorHAnsi" w:cstheme="minorHAnsi"/>
                <w:color w:val="000000"/>
                <w:sz w:val="20"/>
                <w:szCs w:val="20"/>
              </w:rPr>
            </w:pPr>
            <w:r w:rsidRPr="00E5469D">
              <w:rPr>
                <w:rStyle w:val="span"/>
                <w:rFonts w:asciiTheme="minorHAnsi" w:eastAsia="Roboto Condensed" w:hAnsiTheme="minorHAnsi" w:cstheme="minorHAnsi"/>
                <w:color w:val="000000"/>
                <w:sz w:val="20"/>
                <w:szCs w:val="20"/>
              </w:rPr>
              <w:t>Identified and recommended changes to existing administrative processes to improve accuracy, efficiency and quality service.</w:t>
            </w:r>
          </w:p>
          <w:p w14:paraId="0131FAC9" w14:textId="77777777" w:rsidR="00AB1872" w:rsidRPr="00E5469D" w:rsidRDefault="00CF5A17" w:rsidP="00E5469D">
            <w:pPr>
              <w:pStyle w:val="ulli"/>
              <w:numPr>
                <w:ilvl w:val="0"/>
                <w:numId w:val="6"/>
              </w:numPr>
              <w:spacing w:line="280" w:lineRule="atLeast"/>
              <w:ind w:left="460" w:hanging="192"/>
              <w:jc w:val="both"/>
              <w:rPr>
                <w:rStyle w:val="span"/>
                <w:rFonts w:asciiTheme="minorHAnsi" w:eastAsia="Roboto Condensed" w:hAnsiTheme="minorHAnsi" w:cstheme="minorHAnsi"/>
                <w:color w:val="000000"/>
                <w:sz w:val="20"/>
                <w:szCs w:val="20"/>
              </w:rPr>
            </w:pPr>
            <w:r w:rsidRPr="00E5469D">
              <w:rPr>
                <w:rStyle w:val="span"/>
                <w:rFonts w:asciiTheme="minorHAnsi" w:eastAsia="Roboto Condensed" w:hAnsiTheme="minorHAnsi" w:cstheme="minorHAnsi"/>
                <w:color w:val="000000"/>
                <w:sz w:val="20"/>
                <w:szCs w:val="20"/>
              </w:rPr>
              <w:t>Continually sought methods for improving daily operations, communication with clients, recordkeeping and data entry for increased efficiency.</w:t>
            </w:r>
          </w:p>
        </w:tc>
      </w:tr>
    </w:tbl>
    <w:p w14:paraId="2E4AE919" w14:textId="77777777" w:rsidR="00AB1872" w:rsidRPr="00E5469D" w:rsidRDefault="00AB1872">
      <w:pPr>
        <w:rPr>
          <w:rFonts w:asciiTheme="minorHAnsi" w:hAnsiTheme="minorHAnsi" w:cstheme="minorHAnsi"/>
          <w:vanish/>
        </w:rPr>
      </w:pPr>
    </w:p>
    <w:tbl>
      <w:tblPr>
        <w:tblStyle w:val="divdocumentdivsection"/>
        <w:tblW w:w="0" w:type="auto"/>
        <w:tblCellSpacing w:w="0" w:type="dxa"/>
        <w:shd w:val="clear" w:color="auto" w:fill="FFFFFF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400"/>
        <w:gridCol w:w="7360"/>
      </w:tblGrid>
      <w:tr w:rsidR="00AB1872" w:rsidRPr="00E5469D" w14:paraId="357A4887" w14:textId="77777777">
        <w:trPr>
          <w:tblCellSpacing w:w="0" w:type="dxa"/>
        </w:trPr>
        <w:tc>
          <w:tcPr>
            <w:tcW w:w="2400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14:paraId="0ADD3C47" w14:textId="77777777" w:rsidR="00AB1872" w:rsidRPr="00E5469D" w:rsidRDefault="00CF5A17">
            <w:pPr>
              <w:pStyle w:val="divdocumentsectionanynth-child1Paragraph"/>
              <w:pBdr>
                <w:right w:val="none" w:sz="0" w:space="10" w:color="auto"/>
              </w:pBdr>
              <w:spacing w:before="200" w:line="300" w:lineRule="atLeast"/>
              <w:ind w:right="200"/>
              <w:rPr>
                <w:rStyle w:val="divdocumentsectionanynth-child1"/>
                <w:rFonts w:asciiTheme="minorHAnsi" w:eastAsia="Roboto Condensed" w:hAnsiTheme="minorHAnsi" w:cstheme="minorHAnsi"/>
                <w:b/>
                <w:bCs/>
                <w:caps/>
                <w:color w:val="C0C0C0"/>
                <w:sz w:val="22"/>
                <w:szCs w:val="22"/>
              </w:rPr>
            </w:pPr>
            <w:r w:rsidRPr="00E5469D">
              <w:rPr>
                <w:rStyle w:val="divdocumentsectionanynth-child1"/>
                <w:rFonts w:asciiTheme="minorHAnsi" w:eastAsia="Roboto Condensed" w:hAnsiTheme="minorHAnsi" w:cstheme="minorHAnsi"/>
                <w:b/>
                <w:bCs/>
                <w:caps/>
                <w:color w:val="C0C0C0"/>
                <w:sz w:val="22"/>
                <w:szCs w:val="22"/>
              </w:rPr>
              <w:t>Education</w:t>
            </w:r>
          </w:p>
        </w:tc>
        <w:tc>
          <w:tcPr>
            <w:tcW w:w="7360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14:paraId="09484D94" w14:textId="286C049F" w:rsidR="00AB1872" w:rsidRPr="00E5469D" w:rsidRDefault="00CF5A17" w:rsidP="00E5469D">
            <w:pPr>
              <w:pStyle w:val="divdocumentsectionanynth-child1Paragraph"/>
              <w:spacing w:before="200" w:line="280" w:lineRule="atLeast"/>
              <w:rPr>
                <w:rStyle w:val="divdocumentdivparagraphWrapper"/>
                <w:rFonts w:asciiTheme="minorHAnsi" w:eastAsia="Roboto Condensed" w:hAnsiTheme="minorHAnsi" w:cstheme="minorHAnsi"/>
                <w:sz w:val="20"/>
                <w:szCs w:val="20"/>
              </w:rPr>
            </w:pPr>
            <w:r w:rsidRPr="00E5469D">
              <w:rPr>
                <w:rStyle w:val="divdocumentsectionanynth-child1"/>
                <w:rFonts w:asciiTheme="minorHAnsi" w:eastAsia="Roboto Condensed" w:hAnsiTheme="minorHAnsi" w:cstheme="minorHAnsi"/>
                <w:b/>
                <w:bCs/>
                <w:color w:val="000000"/>
                <w:sz w:val="20"/>
                <w:szCs w:val="20"/>
              </w:rPr>
              <w:t>Full-stack Web Development</w:t>
            </w:r>
            <w:r w:rsidRPr="00E5469D">
              <w:rPr>
                <w:rStyle w:val="divdocumentsectionanynth-child1"/>
                <w:rFonts w:asciiTheme="minorHAnsi" w:eastAsia="Roboto Condensed" w:hAnsiTheme="minorHAnsi" w:cstheme="minorHAnsi"/>
                <w:color w:val="000000"/>
                <w:sz w:val="20"/>
                <w:szCs w:val="20"/>
              </w:rPr>
              <w:t xml:space="preserve">   •  </w:t>
            </w:r>
            <w:r w:rsidRPr="00E5469D">
              <w:rPr>
                <w:rStyle w:val="divseptrli"/>
                <w:rFonts w:asciiTheme="minorHAnsi" w:eastAsia="Roboto Condensed" w:hAnsiTheme="minorHAnsi" w:cstheme="minorHAnsi"/>
                <w:color w:val="000000"/>
                <w:sz w:val="20"/>
                <w:szCs w:val="20"/>
              </w:rPr>
              <w:t xml:space="preserve"> </w:t>
            </w:r>
            <w:r w:rsidRPr="00E5469D">
              <w:rPr>
                <w:rStyle w:val="divdocumentsectionanynth-child1"/>
                <w:rFonts w:asciiTheme="minorHAnsi" w:eastAsia="Roboto Condensed" w:hAnsiTheme="minorHAnsi" w:cstheme="minorHAnsi"/>
                <w:i/>
                <w:iCs/>
                <w:color w:val="000000"/>
                <w:sz w:val="20"/>
                <w:szCs w:val="20"/>
              </w:rPr>
              <w:t>Moringa School</w:t>
            </w:r>
            <w:r w:rsidRPr="00E5469D">
              <w:rPr>
                <w:rStyle w:val="divseptrli"/>
                <w:rFonts w:asciiTheme="minorHAnsi" w:eastAsia="Roboto Condensed" w:hAnsiTheme="minorHAnsi" w:cstheme="minorHAnsi"/>
                <w:color w:val="000000"/>
                <w:sz w:val="20"/>
                <w:szCs w:val="20"/>
              </w:rPr>
              <w:t xml:space="preserve"> </w:t>
            </w:r>
            <w:r w:rsidR="00E5469D">
              <w:rPr>
                <w:rStyle w:val="divseptrli"/>
                <w:rFonts w:asciiTheme="minorHAnsi" w:eastAsia="Roboto Condensed" w:hAnsiTheme="minorHAnsi" w:cstheme="minorHAnsi"/>
                <w:color w:val="000000"/>
                <w:sz w:val="20"/>
                <w:szCs w:val="20"/>
              </w:rPr>
              <w:t xml:space="preserve">  </w:t>
            </w:r>
            <w:r w:rsidR="00E5469D" w:rsidRPr="00E5469D">
              <w:rPr>
                <w:rStyle w:val="divdocumentsectionanynth-child1"/>
                <w:rFonts w:asciiTheme="minorHAnsi" w:eastAsia="Roboto Condensed" w:hAnsiTheme="minorHAnsi" w:cstheme="minorHAnsi"/>
                <w:color w:val="000000"/>
                <w:sz w:val="20"/>
                <w:szCs w:val="20"/>
              </w:rPr>
              <w:t>•</w:t>
            </w:r>
            <w:r w:rsidR="00E5469D">
              <w:rPr>
                <w:rStyle w:val="divdocumentsectionanynth-child1"/>
                <w:rFonts w:asciiTheme="minorHAnsi" w:eastAsia="Roboto Condensed" w:hAnsiTheme="minorHAnsi" w:cstheme="minorHAnsi"/>
                <w:color w:val="000000"/>
                <w:sz w:val="20"/>
                <w:szCs w:val="20"/>
              </w:rPr>
              <w:t xml:space="preserve">  </w:t>
            </w:r>
            <w:r w:rsidR="00E5469D">
              <w:rPr>
                <w:rStyle w:val="divseptrli"/>
                <w:rFonts w:asciiTheme="minorHAnsi" w:eastAsia="Roboto Condensed" w:hAnsiTheme="minorHAnsi" w:cstheme="minorHAnsi"/>
                <w:color w:val="000000"/>
                <w:sz w:val="20"/>
                <w:szCs w:val="20"/>
              </w:rPr>
              <w:t xml:space="preserve"> </w:t>
            </w:r>
            <w:r w:rsidRPr="00E5469D">
              <w:rPr>
                <w:rStyle w:val="divdocumentsectionanynth-child1"/>
                <w:rFonts w:asciiTheme="minorHAnsi" w:eastAsia="Roboto Condensed" w:hAnsiTheme="minorHAnsi" w:cstheme="minorHAnsi"/>
                <w:color w:val="000000"/>
                <w:sz w:val="20"/>
                <w:szCs w:val="20"/>
              </w:rPr>
              <w:t>Nairobi, Kenya   </w:t>
            </w:r>
            <w:r w:rsidR="00E5469D">
              <w:rPr>
                <w:rStyle w:val="divdocumentsectionanynth-child1"/>
                <w:rFonts w:asciiTheme="minorHAnsi" w:eastAsia="Roboto Condensed" w:hAnsiTheme="minorHAnsi" w:cstheme="minorHAnsi"/>
                <w:color w:val="000000"/>
                <w:sz w:val="20"/>
                <w:szCs w:val="20"/>
              </w:rPr>
              <w:t>|</w:t>
            </w:r>
            <w:r w:rsidRPr="00E5469D">
              <w:rPr>
                <w:rStyle w:val="divdocumentsectionanynth-child1"/>
                <w:rFonts w:asciiTheme="minorHAnsi" w:eastAsia="Roboto Condensed" w:hAnsiTheme="minorHAnsi" w:cstheme="minorHAnsi"/>
                <w:color w:val="000000"/>
                <w:sz w:val="20"/>
                <w:szCs w:val="20"/>
              </w:rPr>
              <w:t>  </w:t>
            </w:r>
            <w:r w:rsidRPr="00E5469D">
              <w:rPr>
                <w:rStyle w:val="divseptrli"/>
                <w:rFonts w:asciiTheme="minorHAnsi" w:eastAsia="Roboto Condensed" w:hAnsiTheme="minorHAnsi" w:cstheme="minorHAnsi"/>
                <w:color w:val="000000"/>
                <w:sz w:val="20"/>
                <w:szCs w:val="20"/>
              </w:rPr>
              <w:t xml:space="preserve"> </w:t>
            </w:r>
            <w:r w:rsidRPr="00E5469D">
              <w:rPr>
                <w:rStyle w:val="span"/>
                <w:rFonts w:asciiTheme="minorHAnsi" w:eastAsia="Roboto Condensed" w:hAnsiTheme="minorHAnsi" w:cstheme="minorHAnsi"/>
                <w:color w:val="000000"/>
                <w:sz w:val="20"/>
                <w:szCs w:val="20"/>
              </w:rPr>
              <w:t>June 2019</w:t>
            </w:r>
            <w:r w:rsidRPr="00E5469D">
              <w:rPr>
                <w:rStyle w:val="divseptrli"/>
                <w:rFonts w:asciiTheme="minorHAnsi" w:eastAsia="Roboto Condensed" w:hAnsiTheme="minorHAnsi" w:cstheme="minorHAnsi"/>
                <w:color w:val="000000"/>
                <w:sz w:val="20"/>
                <w:szCs w:val="20"/>
              </w:rPr>
              <w:t xml:space="preserve"> </w:t>
            </w:r>
          </w:p>
          <w:p w14:paraId="35D4ECC0" w14:textId="77777777" w:rsidR="00AB1872" w:rsidRPr="00E5469D" w:rsidRDefault="00CF5A17" w:rsidP="00E5469D">
            <w:pPr>
              <w:pStyle w:val="divdocumentsectionanynth-child1Paragraph"/>
              <w:numPr>
                <w:ilvl w:val="0"/>
                <w:numId w:val="7"/>
              </w:numPr>
              <w:spacing w:line="280" w:lineRule="atLeast"/>
              <w:ind w:left="460" w:hanging="192"/>
              <w:rPr>
                <w:rStyle w:val="span"/>
                <w:rFonts w:asciiTheme="minorHAnsi" w:eastAsia="Roboto Condensed" w:hAnsiTheme="minorHAnsi" w:cstheme="minorHAnsi"/>
                <w:color w:val="000000"/>
                <w:sz w:val="20"/>
                <w:szCs w:val="20"/>
              </w:rPr>
            </w:pPr>
            <w:r w:rsidRPr="00E5469D">
              <w:rPr>
                <w:rStyle w:val="span"/>
                <w:rFonts w:asciiTheme="minorHAnsi" w:eastAsia="Roboto Condensed" w:hAnsiTheme="minorHAnsi" w:cstheme="minorHAnsi"/>
                <w:color w:val="000000"/>
                <w:sz w:val="20"/>
                <w:szCs w:val="20"/>
              </w:rPr>
              <w:t>Training to be a professional Full Stack Software Engineer who can handle all the work of databases, servers, systems engineering, and clients.</w:t>
            </w:r>
          </w:p>
          <w:p w14:paraId="2F45D88C" w14:textId="0FEDAFDF" w:rsidR="00AB1872" w:rsidRPr="00E5469D" w:rsidRDefault="00CF5A17" w:rsidP="00E5469D">
            <w:pPr>
              <w:pStyle w:val="divdocumentsectionanynth-child1Paragraph"/>
              <w:spacing w:before="200" w:line="280" w:lineRule="atLeast"/>
              <w:jc w:val="both"/>
              <w:rPr>
                <w:rStyle w:val="divdocumentdivparagraphWrapper"/>
                <w:rFonts w:asciiTheme="minorHAnsi" w:eastAsia="Roboto Condensed" w:hAnsiTheme="minorHAnsi" w:cstheme="minorHAnsi"/>
                <w:sz w:val="20"/>
                <w:szCs w:val="20"/>
              </w:rPr>
            </w:pPr>
            <w:r w:rsidRPr="00E5469D">
              <w:rPr>
                <w:rStyle w:val="divdocumentsectionanynth-child1"/>
                <w:rFonts w:asciiTheme="minorHAnsi" w:eastAsia="Roboto Condensed" w:hAnsiTheme="minorHAnsi" w:cstheme="minorHAnsi"/>
                <w:b/>
                <w:bCs/>
                <w:color w:val="000000"/>
                <w:sz w:val="20"/>
                <w:szCs w:val="20"/>
              </w:rPr>
              <w:t xml:space="preserve">Bachelor Business Information Technology </w:t>
            </w:r>
            <w:r w:rsidRPr="00E5469D">
              <w:rPr>
                <w:rStyle w:val="span"/>
                <w:rFonts w:asciiTheme="minorHAnsi" w:eastAsia="Roboto Condensed" w:hAnsiTheme="minorHAnsi" w:cstheme="minorHAnsi"/>
                <w:color w:val="000000"/>
                <w:sz w:val="20"/>
                <w:szCs w:val="20"/>
              </w:rPr>
              <w:t>- Business &amp; IT</w:t>
            </w:r>
            <w:r w:rsidRPr="00E5469D">
              <w:rPr>
                <w:rStyle w:val="divdocumentsectionanynth-child1"/>
                <w:rFonts w:asciiTheme="minorHAnsi" w:eastAsia="Roboto Condensed" w:hAnsiTheme="minorHAnsi" w:cstheme="minorHAnsi"/>
                <w:color w:val="000000"/>
                <w:sz w:val="20"/>
                <w:szCs w:val="20"/>
              </w:rPr>
              <w:t xml:space="preserve">   •  </w:t>
            </w:r>
            <w:r w:rsidRPr="00E5469D">
              <w:rPr>
                <w:rStyle w:val="divseptrli"/>
                <w:rFonts w:asciiTheme="minorHAnsi" w:eastAsia="Roboto Condensed" w:hAnsiTheme="minorHAnsi" w:cstheme="minorHAnsi"/>
                <w:color w:val="000000"/>
                <w:sz w:val="20"/>
                <w:szCs w:val="20"/>
              </w:rPr>
              <w:t xml:space="preserve"> </w:t>
            </w:r>
            <w:r w:rsidRPr="00E5469D">
              <w:rPr>
                <w:rStyle w:val="divdocumentsectionanynth-child1"/>
                <w:rFonts w:asciiTheme="minorHAnsi" w:eastAsia="Roboto Condensed" w:hAnsiTheme="minorHAnsi" w:cstheme="minorHAnsi"/>
                <w:i/>
                <w:iCs/>
                <w:color w:val="000000"/>
                <w:sz w:val="20"/>
                <w:szCs w:val="20"/>
              </w:rPr>
              <w:t xml:space="preserve">Multimedia University </w:t>
            </w:r>
            <w:r w:rsidR="00E5469D">
              <w:rPr>
                <w:rStyle w:val="divdocumentsectionanynth-child1"/>
                <w:rFonts w:asciiTheme="minorHAnsi" w:eastAsia="Roboto Condensed" w:hAnsiTheme="minorHAnsi" w:cstheme="minorHAnsi"/>
                <w:i/>
                <w:iCs/>
                <w:color w:val="000000"/>
                <w:sz w:val="20"/>
                <w:szCs w:val="20"/>
              </w:rPr>
              <w:t>o</w:t>
            </w:r>
            <w:r w:rsidRPr="00E5469D">
              <w:rPr>
                <w:rStyle w:val="divdocumentsectionanynth-child1"/>
                <w:rFonts w:asciiTheme="minorHAnsi" w:eastAsia="Roboto Condensed" w:hAnsiTheme="minorHAnsi" w:cstheme="minorHAnsi"/>
                <w:i/>
                <w:iCs/>
                <w:color w:val="000000"/>
                <w:sz w:val="20"/>
                <w:szCs w:val="20"/>
              </w:rPr>
              <w:t>f Kenya</w:t>
            </w:r>
            <w:r w:rsidR="00E5469D">
              <w:rPr>
                <w:rStyle w:val="divdocumentsectionanynth-child1"/>
                <w:rFonts w:asciiTheme="minorHAnsi" w:eastAsia="Roboto Condensed" w:hAnsiTheme="minorHAnsi" w:cstheme="minorHAnsi"/>
                <w:i/>
                <w:iCs/>
                <w:color w:val="000000"/>
                <w:sz w:val="20"/>
                <w:szCs w:val="20"/>
              </w:rPr>
              <w:t xml:space="preserve">  </w:t>
            </w:r>
            <w:r w:rsidRPr="00E5469D">
              <w:rPr>
                <w:rStyle w:val="divseptrli"/>
                <w:rFonts w:asciiTheme="minorHAnsi" w:eastAsia="Roboto Condensed" w:hAnsiTheme="minorHAnsi" w:cstheme="minorHAnsi"/>
                <w:color w:val="000000"/>
                <w:sz w:val="20"/>
                <w:szCs w:val="20"/>
              </w:rPr>
              <w:t xml:space="preserve"> </w:t>
            </w:r>
            <w:r w:rsidR="00E5469D" w:rsidRPr="00E5469D">
              <w:rPr>
                <w:rStyle w:val="divdocumentsectionanynth-child1"/>
                <w:rFonts w:asciiTheme="minorHAnsi" w:eastAsia="Roboto Condensed" w:hAnsiTheme="minorHAnsi" w:cstheme="minorHAnsi"/>
                <w:color w:val="000000"/>
                <w:sz w:val="20"/>
                <w:szCs w:val="20"/>
              </w:rPr>
              <w:t>•</w:t>
            </w:r>
            <w:r w:rsidR="00E5469D">
              <w:rPr>
                <w:rStyle w:val="divdocumentsectionanynth-child1"/>
                <w:rFonts w:asciiTheme="minorHAnsi" w:eastAsia="Roboto Condensed" w:hAnsiTheme="minorHAnsi" w:cstheme="minorHAnsi"/>
                <w:color w:val="000000"/>
                <w:sz w:val="20"/>
                <w:szCs w:val="20"/>
              </w:rPr>
              <w:t xml:space="preserve">   </w:t>
            </w:r>
            <w:r w:rsidRPr="00E5469D">
              <w:rPr>
                <w:rStyle w:val="divdocumentsectionanynth-child1"/>
                <w:rFonts w:asciiTheme="minorHAnsi" w:eastAsia="Roboto Condensed" w:hAnsiTheme="minorHAnsi" w:cstheme="minorHAnsi"/>
                <w:color w:val="000000"/>
                <w:sz w:val="20"/>
                <w:szCs w:val="20"/>
              </w:rPr>
              <w:t>Nairobi, Kenya   </w:t>
            </w:r>
            <w:r w:rsidR="00E5469D">
              <w:rPr>
                <w:rStyle w:val="divdocumentsectionanynth-child1"/>
                <w:rFonts w:asciiTheme="minorHAnsi" w:eastAsia="Roboto Condensed" w:hAnsiTheme="minorHAnsi" w:cstheme="minorHAnsi"/>
                <w:color w:val="000000"/>
                <w:sz w:val="20"/>
                <w:szCs w:val="20"/>
              </w:rPr>
              <w:t>|</w:t>
            </w:r>
            <w:r w:rsidRPr="00E5469D">
              <w:rPr>
                <w:rStyle w:val="divdocumentsectionanynth-child1"/>
                <w:rFonts w:asciiTheme="minorHAnsi" w:eastAsia="Roboto Condensed" w:hAnsiTheme="minorHAnsi" w:cstheme="minorHAnsi"/>
                <w:color w:val="000000"/>
                <w:sz w:val="20"/>
                <w:szCs w:val="20"/>
              </w:rPr>
              <w:t>  </w:t>
            </w:r>
            <w:r w:rsidRPr="00E5469D">
              <w:rPr>
                <w:rStyle w:val="divseptrli"/>
                <w:rFonts w:asciiTheme="minorHAnsi" w:eastAsia="Roboto Condensed" w:hAnsiTheme="minorHAnsi" w:cstheme="minorHAnsi"/>
                <w:color w:val="000000"/>
                <w:sz w:val="20"/>
                <w:szCs w:val="20"/>
              </w:rPr>
              <w:t xml:space="preserve"> </w:t>
            </w:r>
            <w:r w:rsidRPr="00E5469D">
              <w:rPr>
                <w:rStyle w:val="span"/>
                <w:rFonts w:asciiTheme="minorHAnsi" w:eastAsia="Roboto Condensed" w:hAnsiTheme="minorHAnsi" w:cstheme="minorHAnsi"/>
                <w:color w:val="000000"/>
                <w:sz w:val="20"/>
                <w:szCs w:val="20"/>
              </w:rPr>
              <w:t>November 2018</w:t>
            </w:r>
            <w:r w:rsidRPr="00E5469D">
              <w:rPr>
                <w:rStyle w:val="divseptrli"/>
                <w:rFonts w:asciiTheme="minorHAnsi" w:eastAsia="Roboto Condensed" w:hAnsiTheme="minorHAnsi" w:cstheme="minorHAnsi"/>
                <w:color w:val="000000"/>
                <w:sz w:val="20"/>
                <w:szCs w:val="20"/>
              </w:rPr>
              <w:t xml:space="preserve"> </w:t>
            </w:r>
          </w:p>
          <w:p w14:paraId="259150E5" w14:textId="77777777" w:rsidR="00AB1872" w:rsidRPr="00E5469D" w:rsidRDefault="00CF5A17" w:rsidP="00E5469D">
            <w:pPr>
              <w:pStyle w:val="divdocumentsectionanynth-child1Paragraph"/>
              <w:spacing w:line="280" w:lineRule="atLeast"/>
              <w:jc w:val="both"/>
              <w:rPr>
                <w:rStyle w:val="span"/>
                <w:rFonts w:asciiTheme="minorHAnsi" w:eastAsia="Roboto Condensed" w:hAnsiTheme="minorHAnsi" w:cstheme="minorHAnsi"/>
                <w:color w:val="000000"/>
                <w:sz w:val="20"/>
                <w:szCs w:val="20"/>
              </w:rPr>
            </w:pPr>
            <w:r w:rsidRPr="00E5469D">
              <w:rPr>
                <w:rStyle w:val="span"/>
                <w:rFonts w:asciiTheme="minorHAnsi" w:eastAsia="Roboto Condensed" w:hAnsiTheme="minorHAnsi" w:cstheme="minorHAnsi"/>
                <w:color w:val="000000"/>
                <w:sz w:val="20"/>
                <w:szCs w:val="20"/>
              </w:rPr>
              <w:t>Relevant Courses:</w:t>
            </w:r>
          </w:p>
          <w:p w14:paraId="6CDF0E7F" w14:textId="5E7FA17F" w:rsidR="00AB1872" w:rsidRPr="00E5469D" w:rsidRDefault="00CF5A17" w:rsidP="00E5469D">
            <w:pPr>
              <w:pStyle w:val="divdocumentsectionanynth-child1Paragraph"/>
              <w:numPr>
                <w:ilvl w:val="0"/>
                <w:numId w:val="8"/>
              </w:numPr>
              <w:spacing w:line="280" w:lineRule="atLeast"/>
              <w:ind w:left="460" w:hanging="192"/>
              <w:jc w:val="both"/>
              <w:rPr>
                <w:rStyle w:val="span"/>
                <w:rFonts w:asciiTheme="minorHAnsi" w:eastAsia="Roboto Condensed" w:hAnsiTheme="minorHAnsi" w:cstheme="minorHAnsi"/>
                <w:color w:val="000000"/>
                <w:sz w:val="20"/>
                <w:szCs w:val="20"/>
              </w:rPr>
            </w:pPr>
            <w:r w:rsidRPr="00E5469D">
              <w:rPr>
                <w:rStyle w:val="span"/>
                <w:rFonts w:asciiTheme="minorHAnsi" w:eastAsia="Roboto Condensed" w:hAnsiTheme="minorHAnsi" w:cstheme="minorHAnsi"/>
                <w:color w:val="000000"/>
                <w:sz w:val="20"/>
                <w:szCs w:val="20"/>
              </w:rPr>
              <w:t>Professional and Social Aspects of Computing</w:t>
            </w:r>
            <w:r w:rsidR="00E5469D" w:rsidRPr="00E5469D">
              <w:rPr>
                <w:rStyle w:val="span"/>
                <w:rFonts w:asciiTheme="minorHAnsi" w:eastAsia="Roboto Condensed" w:hAnsiTheme="minorHAnsi" w:cstheme="minorHAnsi"/>
                <w:color w:val="000000"/>
                <w:sz w:val="20"/>
                <w:szCs w:val="20"/>
              </w:rPr>
              <w:t>, u</w:t>
            </w:r>
            <w:r w:rsidRPr="00E5469D">
              <w:rPr>
                <w:rStyle w:val="span"/>
                <w:rFonts w:asciiTheme="minorHAnsi" w:eastAsia="Roboto Condensed" w:hAnsiTheme="minorHAnsi" w:cstheme="minorHAnsi"/>
                <w:color w:val="000000"/>
                <w:sz w:val="20"/>
                <w:szCs w:val="20"/>
              </w:rPr>
              <w:t>nderstanding Information Systems</w:t>
            </w:r>
            <w:r w:rsidR="00E5469D" w:rsidRPr="00E5469D">
              <w:rPr>
                <w:rStyle w:val="span"/>
                <w:rFonts w:asciiTheme="minorHAnsi" w:eastAsia="Roboto Condensed" w:hAnsiTheme="minorHAnsi" w:cstheme="minorHAnsi"/>
                <w:color w:val="000000"/>
                <w:sz w:val="20"/>
                <w:szCs w:val="20"/>
              </w:rPr>
              <w:t xml:space="preserve">, </w:t>
            </w:r>
            <w:r w:rsidRPr="00E5469D">
              <w:rPr>
                <w:rStyle w:val="span"/>
                <w:rFonts w:asciiTheme="minorHAnsi" w:eastAsia="Roboto Condensed" w:hAnsiTheme="minorHAnsi" w:cstheme="minorHAnsi"/>
                <w:color w:val="000000"/>
                <w:sz w:val="20"/>
                <w:szCs w:val="20"/>
              </w:rPr>
              <w:t>Information Security</w:t>
            </w:r>
            <w:r w:rsidR="00E5469D" w:rsidRPr="00E5469D">
              <w:rPr>
                <w:rStyle w:val="span"/>
                <w:rFonts w:asciiTheme="minorHAnsi" w:eastAsia="Roboto Condensed" w:hAnsiTheme="minorHAnsi" w:cstheme="minorHAnsi"/>
                <w:color w:val="000000"/>
                <w:sz w:val="20"/>
                <w:szCs w:val="20"/>
              </w:rPr>
              <w:t xml:space="preserve"> and </w:t>
            </w:r>
            <w:r w:rsidRPr="00E5469D">
              <w:rPr>
                <w:rStyle w:val="span"/>
                <w:rFonts w:asciiTheme="minorHAnsi" w:eastAsia="Roboto Condensed" w:hAnsiTheme="minorHAnsi" w:cstheme="minorHAnsi"/>
                <w:color w:val="000000"/>
                <w:sz w:val="20"/>
                <w:szCs w:val="20"/>
              </w:rPr>
              <w:t>Human-Computer Interaction</w:t>
            </w:r>
          </w:p>
          <w:p w14:paraId="4EDDFE86" w14:textId="23A0ADC3" w:rsidR="00AB1872" w:rsidRPr="00E5469D" w:rsidRDefault="00CF5A17" w:rsidP="00E5469D">
            <w:pPr>
              <w:pStyle w:val="divdocumentsectionanynth-child1Paragraph"/>
              <w:spacing w:before="200" w:line="280" w:lineRule="atLeast"/>
              <w:jc w:val="both"/>
              <w:rPr>
                <w:rStyle w:val="divdocumentdivparagraphWrapper"/>
                <w:rFonts w:asciiTheme="minorHAnsi" w:eastAsia="Roboto Condensed" w:hAnsiTheme="minorHAnsi" w:cstheme="minorHAnsi"/>
                <w:sz w:val="20"/>
                <w:szCs w:val="20"/>
              </w:rPr>
            </w:pPr>
            <w:r w:rsidRPr="00E5469D">
              <w:rPr>
                <w:rStyle w:val="divdocumentsectionanynth-child1"/>
                <w:rFonts w:asciiTheme="minorHAnsi" w:eastAsia="Roboto Condensed" w:hAnsiTheme="minorHAnsi" w:cstheme="minorHAnsi"/>
                <w:b/>
                <w:bCs/>
                <w:color w:val="000000"/>
                <w:sz w:val="20"/>
                <w:szCs w:val="20"/>
              </w:rPr>
              <w:t>Kenya Certificate of Secondary Education (</w:t>
            </w:r>
            <w:r w:rsidR="00E5469D" w:rsidRPr="00E5469D">
              <w:rPr>
                <w:rStyle w:val="divdocumentsectionanynth-child1"/>
                <w:rFonts w:asciiTheme="minorHAnsi" w:eastAsia="Roboto Condensed" w:hAnsiTheme="minorHAnsi" w:cstheme="minorHAnsi"/>
                <w:b/>
                <w:bCs/>
                <w:color w:val="000000"/>
                <w:sz w:val="20"/>
                <w:szCs w:val="20"/>
              </w:rPr>
              <w:t>KCSE)</w:t>
            </w:r>
            <w:r w:rsidR="00E5469D" w:rsidRPr="00E5469D">
              <w:rPr>
                <w:rStyle w:val="divdocumentsectionanynth-child1"/>
                <w:rFonts w:asciiTheme="minorHAnsi" w:eastAsia="Roboto Condensed" w:hAnsiTheme="minorHAnsi" w:cstheme="minorHAnsi"/>
                <w:color w:val="000000"/>
                <w:sz w:val="20"/>
                <w:szCs w:val="20"/>
              </w:rPr>
              <w:t xml:space="preserve"> • </w:t>
            </w:r>
            <w:r w:rsidR="00E5469D" w:rsidRPr="00E5469D">
              <w:rPr>
                <w:rStyle w:val="divdocumentsectionanynth-child1"/>
                <w:rFonts w:asciiTheme="minorHAnsi" w:eastAsia="Roboto Condensed" w:hAnsiTheme="minorHAnsi" w:cstheme="minorHAnsi"/>
                <w:i/>
                <w:iCs/>
                <w:color w:val="000000"/>
                <w:sz w:val="20"/>
                <w:szCs w:val="20"/>
              </w:rPr>
              <w:t>Alliance</w:t>
            </w:r>
            <w:r w:rsidRPr="00E5469D">
              <w:rPr>
                <w:rStyle w:val="divdocumentsectionanynth-child1"/>
                <w:rFonts w:asciiTheme="minorHAnsi" w:eastAsia="Roboto Condensed" w:hAnsiTheme="minorHAnsi" w:cstheme="minorHAnsi"/>
                <w:i/>
                <w:iCs/>
                <w:color w:val="000000"/>
                <w:sz w:val="20"/>
                <w:szCs w:val="20"/>
              </w:rPr>
              <w:t xml:space="preserve"> Girls' High School</w:t>
            </w:r>
            <w:r w:rsidRPr="00E5469D">
              <w:rPr>
                <w:rStyle w:val="divseptrli"/>
                <w:rFonts w:asciiTheme="minorHAnsi" w:eastAsia="Roboto Condensed" w:hAnsiTheme="minorHAnsi" w:cstheme="minorHAnsi"/>
                <w:color w:val="000000"/>
                <w:sz w:val="20"/>
                <w:szCs w:val="20"/>
              </w:rPr>
              <w:t xml:space="preserve"> </w:t>
            </w:r>
            <w:r w:rsidR="00E5469D">
              <w:rPr>
                <w:rStyle w:val="divseptrli"/>
                <w:rFonts w:asciiTheme="minorHAnsi" w:eastAsia="Roboto Condensed" w:hAnsiTheme="minorHAnsi" w:cstheme="minorHAnsi"/>
                <w:color w:val="000000"/>
                <w:sz w:val="20"/>
                <w:szCs w:val="20"/>
              </w:rPr>
              <w:t xml:space="preserve">   </w:t>
            </w:r>
            <w:r w:rsidR="00E5469D" w:rsidRPr="00E5469D">
              <w:rPr>
                <w:rStyle w:val="divdocumentsectionanynth-child1"/>
                <w:rFonts w:asciiTheme="minorHAnsi" w:eastAsia="Roboto Condensed" w:hAnsiTheme="minorHAnsi" w:cstheme="minorHAnsi"/>
                <w:color w:val="000000"/>
                <w:sz w:val="20"/>
                <w:szCs w:val="20"/>
              </w:rPr>
              <w:t>•</w:t>
            </w:r>
            <w:r w:rsidR="00E5469D">
              <w:rPr>
                <w:rStyle w:val="divdocumentsectionanynth-child1"/>
                <w:rFonts w:asciiTheme="minorHAnsi" w:eastAsia="Roboto Condensed" w:hAnsiTheme="minorHAnsi" w:cstheme="minorHAnsi"/>
                <w:color w:val="000000"/>
                <w:sz w:val="20"/>
                <w:szCs w:val="20"/>
              </w:rPr>
              <w:t xml:space="preserve">   </w:t>
            </w:r>
            <w:r w:rsidRPr="00E5469D">
              <w:rPr>
                <w:rStyle w:val="divdocumentsectionanynth-child1"/>
                <w:rFonts w:asciiTheme="minorHAnsi" w:eastAsia="Roboto Condensed" w:hAnsiTheme="minorHAnsi" w:cstheme="minorHAnsi"/>
                <w:color w:val="000000"/>
                <w:sz w:val="20"/>
                <w:szCs w:val="20"/>
              </w:rPr>
              <w:t>Kikuyu, Kenya   </w:t>
            </w:r>
            <w:r w:rsidR="00E5469D">
              <w:rPr>
                <w:rStyle w:val="divdocumentsectionanynth-child1"/>
                <w:rFonts w:asciiTheme="minorHAnsi" w:eastAsia="Roboto Condensed" w:hAnsiTheme="minorHAnsi" w:cstheme="minorHAnsi"/>
                <w:color w:val="000000"/>
                <w:sz w:val="20"/>
                <w:szCs w:val="20"/>
              </w:rPr>
              <w:t>|</w:t>
            </w:r>
            <w:r w:rsidRPr="00E5469D">
              <w:rPr>
                <w:rStyle w:val="divdocumentsectionanynth-child1"/>
                <w:rFonts w:asciiTheme="minorHAnsi" w:eastAsia="Roboto Condensed" w:hAnsiTheme="minorHAnsi" w:cstheme="minorHAnsi"/>
                <w:color w:val="000000"/>
                <w:sz w:val="20"/>
                <w:szCs w:val="20"/>
              </w:rPr>
              <w:t>  </w:t>
            </w:r>
            <w:r w:rsidRPr="00E5469D">
              <w:rPr>
                <w:rStyle w:val="divseptrli"/>
                <w:rFonts w:asciiTheme="minorHAnsi" w:eastAsia="Roboto Condensed" w:hAnsiTheme="minorHAnsi" w:cstheme="minorHAnsi"/>
                <w:color w:val="000000"/>
                <w:sz w:val="20"/>
                <w:szCs w:val="20"/>
              </w:rPr>
              <w:t xml:space="preserve"> </w:t>
            </w:r>
            <w:r w:rsidRPr="00E5469D">
              <w:rPr>
                <w:rStyle w:val="span"/>
                <w:rFonts w:asciiTheme="minorHAnsi" w:eastAsia="Roboto Condensed" w:hAnsiTheme="minorHAnsi" w:cstheme="minorHAnsi"/>
                <w:color w:val="000000"/>
                <w:sz w:val="20"/>
                <w:szCs w:val="20"/>
              </w:rPr>
              <w:t>2013</w:t>
            </w:r>
            <w:r w:rsidRPr="00E5469D">
              <w:rPr>
                <w:rStyle w:val="divseptrli"/>
                <w:rFonts w:asciiTheme="minorHAnsi" w:eastAsia="Roboto Condensed" w:hAnsiTheme="minorHAnsi" w:cstheme="minorHAnsi"/>
                <w:color w:val="000000"/>
                <w:sz w:val="20"/>
                <w:szCs w:val="20"/>
              </w:rPr>
              <w:t xml:space="preserve"> </w:t>
            </w:r>
          </w:p>
        </w:tc>
      </w:tr>
    </w:tbl>
    <w:p w14:paraId="2F3D2176" w14:textId="77777777" w:rsidR="00AB1872" w:rsidRPr="00E5469D" w:rsidRDefault="00AB1872">
      <w:pPr>
        <w:rPr>
          <w:rFonts w:asciiTheme="minorHAnsi" w:hAnsiTheme="minorHAnsi" w:cstheme="minorHAnsi"/>
          <w:vanish/>
        </w:rPr>
      </w:pPr>
    </w:p>
    <w:tbl>
      <w:tblPr>
        <w:tblStyle w:val="divdocumentdivsection"/>
        <w:tblW w:w="0" w:type="auto"/>
        <w:tblCellSpacing w:w="0" w:type="dxa"/>
        <w:shd w:val="clear" w:color="auto" w:fill="FFFFFF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400"/>
        <w:gridCol w:w="7360"/>
      </w:tblGrid>
      <w:tr w:rsidR="00AB1872" w:rsidRPr="00E5469D" w14:paraId="291B51CE" w14:textId="77777777">
        <w:trPr>
          <w:tblCellSpacing w:w="0" w:type="dxa"/>
        </w:trPr>
        <w:tc>
          <w:tcPr>
            <w:tcW w:w="2400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14:paraId="57396B1B" w14:textId="77777777" w:rsidR="00AB1872" w:rsidRPr="00E5469D" w:rsidRDefault="00CF5A17">
            <w:pPr>
              <w:pStyle w:val="divdocumentsectionanynth-child1Paragraph"/>
              <w:pBdr>
                <w:right w:val="none" w:sz="0" w:space="10" w:color="auto"/>
              </w:pBdr>
              <w:spacing w:before="200" w:line="300" w:lineRule="atLeast"/>
              <w:ind w:right="200"/>
              <w:rPr>
                <w:rStyle w:val="divdocumentsectionanynth-child1"/>
                <w:rFonts w:asciiTheme="minorHAnsi" w:eastAsia="Roboto Condensed" w:hAnsiTheme="minorHAnsi" w:cstheme="minorHAnsi"/>
                <w:b/>
                <w:bCs/>
                <w:caps/>
                <w:color w:val="C0C0C0"/>
                <w:sz w:val="22"/>
                <w:szCs w:val="22"/>
              </w:rPr>
            </w:pPr>
            <w:r w:rsidRPr="00E5469D">
              <w:rPr>
                <w:rStyle w:val="divdocumentsectionanynth-child1"/>
                <w:rFonts w:asciiTheme="minorHAnsi" w:eastAsia="Roboto Condensed" w:hAnsiTheme="minorHAnsi" w:cstheme="minorHAnsi"/>
                <w:b/>
                <w:bCs/>
                <w:caps/>
                <w:color w:val="C0C0C0"/>
                <w:sz w:val="22"/>
                <w:szCs w:val="22"/>
              </w:rPr>
              <w:t>Affiliation &amp; Leadership</w:t>
            </w:r>
          </w:p>
        </w:tc>
        <w:tc>
          <w:tcPr>
            <w:tcW w:w="7360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14:paraId="50CED056" w14:textId="77777777" w:rsidR="00AB1872" w:rsidRPr="00E5469D" w:rsidRDefault="00CF5A17" w:rsidP="00E5469D">
            <w:pPr>
              <w:pStyle w:val="divdocumentsectionanynth-child1Paragraph"/>
              <w:numPr>
                <w:ilvl w:val="0"/>
                <w:numId w:val="9"/>
              </w:numPr>
              <w:spacing w:before="200" w:line="280" w:lineRule="atLeast"/>
              <w:ind w:left="460" w:hanging="192"/>
              <w:jc w:val="both"/>
              <w:rPr>
                <w:rStyle w:val="divdocumentdivparagraphWrapper"/>
                <w:rFonts w:asciiTheme="minorHAnsi" w:eastAsia="Roboto Condensed" w:hAnsiTheme="minorHAnsi" w:cstheme="minorHAnsi"/>
                <w:sz w:val="20"/>
                <w:szCs w:val="20"/>
              </w:rPr>
            </w:pPr>
            <w:r w:rsidRPr="00E5469D">
              <w:rPr>
                <w:rStyle w:val="divdocumentdivparagraphWrapper"/>
                <w:rFonts w:asciiTheme="minorHAnsi" w:eastAsia="Roboto Condensed" w:hAnsiTheme="minorHAnsi" w:cstheme="minorHAnsi"/>
                <w:sz w:val="20"/>
                <w:szCs w:val="20"/>
              </w:rPr>
              <w:t>President, AIESEC in Multimedia University of Kenya | January 2018 - January 2019</w:t>
            </w:r>
          </w:p>
        </w:tc>
      </w:tr>
    </w:tbl>
    <w:p w14:paraId="181E0828" w14:textId="77777777" w:rsidR="00AB1872" w:rsidRPr="00E5469D" w:rsidRDefault="00AB1872">
      <w:pPr>
        <w:rPr>
          <w:rFonts w:asciiTheme="minorHAnsi" w:hAnsiTheme="minorHAnsi" w:cstheme="minorHAnsi"/>
          <w:vanish/>
        </w:rPr>
      </w:pPr>
    </w:p>
    <w:tbl>
      <w:tblPr>
        <w:tblStyle w:val="divdocumentdivsection"/>
        <w:tblW w:w="0" w:type="auto"/>
        <w:tblCellSpacing w:w="0" w:type="dxa"/>
        <w:shd w:val="clear" w:color="auto" w:fill="FFFFFF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400"/>
        <w:gridCol w:w="7360"/>
      </w:tblGrid>
      <w:tr w:rsidR="00AB1872" w:rsidRPr="00E5469D" w14:paraId="06556929" w14:textId="77777777">
        <w:trPr>
          <w:tblCellSpacing w:w="0" w:type="dxa"/>
        </w:trPr>
        <w:tc>
          <w:tcPr>
            <w:tcW w:w="2400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14:paraId="532BA279" w14:textId="77777777" w:rsidR="00AB1872" w:rsidRPr="00E5469D" w:rsidRDefault="00CF5A17">
            <w:pPr>
              <w:pStyle w:val="divdocumentsectionanynth-child1Paragraph"/>
              <w:pBdr>
                <w:right w:val="none" w:sz="0" w:space="10" w:color="auto"/>
              </w:pBdr>
              <w:spacing w:before="200" w:line="300" w:lineRule="atLeast"/>
              <w:ind w:right="200"/>
              <w:rPr>
                <w:rStyle w:val="divdocumentsectionanynth-child1"/>
                <w:rFonts w:asciiTheme="minorHAnsi" w:eastAsia="Roboto Condensed" w:hAnsiTheme="minorHAnsi" w:cstheme="minorHAnsi"/>
                <w:b/>
                <w:bCs/>
                <w:caps/>
                <w:color w:val="C0C0C0"/>
                <w:sz w:val="22"/>
                <w:szCs w:val="22"/>
              </w:rPr>
            </w:pPr>
            <w:r w:rsidRPr="00E5469D">
              <w:rPr>
                <w:rStyle w:val="divdocumentsectionanynth-child1"/>
                <w:rFonts w:asciiTheme="minorHAnsi" w:eastAsia="Roboto Condensed" w:hAnsiTheme="minorHAnsi" w:cstheme="minorHAnsi"/>
                <w:b/>
                <w:bCs/>
                <w:caps/>
                <w:color w:val="C0C0C0"/>
                <w:sz w:val="22"/>
                <w:szCs w:val="22"/>
              </w:rPr>
              <w:t>Volunteer Activities</w:t>
            </w:r>
          </w:p>
        </w:tc>
        <w:tc>
          <w:tcPr>
            <w:tcW w:w="7360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14:paraId="26A96031" w14:textId="77777777" w:rsidR="00E5469D" w:rsidRDefault="00CF5A17" w:rsidP="00E5469D">
            <w:pPr>
              <w:pStyle w:val="divdocumentsectionanynth-child1Paragraph"/>
              <w:spacing w:before="200" w:line="280" w:lineRule="atLeast"/>
              <w:jc w:val="both"/>
              <w:rPr>
                <w:rStyle w:val="divdocumentdivparagraphWrapper"/>
                <w:rFonts w:asciiTheme="minorHAnsi" w:eastAsia="Roboto Condensed" w:hAnsiTheme="minorHAnsi" w:cstheme="minorHAnsi"/>
                <w:sz w:val="20"/>
                <w:szCs w:val="20"/>
              </w:rPr>
            </w:pPr>
            <w:r w:rsidRPr="00E5469D">
              <w:rPr>
                <w:rStyle w:val="divdocumentdivparagraphWrapper"/>
                <w:rFonts w:asciiTheme="minorHAnsi" w:eastAsia="Roboto Condensed" w:hAnsiTheme="minorHAnsi" w:cstheme="minorHAnsi"/>
                <w:sz w:val="20"/>
                <w:szCs w:val="20"/>
              </w:rPr>
              <w:t xml:space="preserve">Volunteer IT Assistance Step </w:t>
            </w:r>
            <w:r w:rsidR="00E5469D">
              <w:rPr>
                <w:rStyle w:val="divdocumentdivparagraphWrapper"/>
                <w:rFonts w:asciiTheme="minorHAnsi" w:eastAsia="Roboto Condensed" w:hAnsiTheme="minorHAnsi" w:cstheme="minorHAnsi"/>
                <w:sz w:val="20"/>
                <w:szCs w:val="20"/>
              </w:rPr>
              <w:t>f</w:t>
            </w:r>
            <w:r w:rsidRPr="00E5469D">
              <w:rPr>
                <w:rStyle w:val="divdocumentdivparagraphWrapper"/>
                <w:rFonts w:asciiTheme="minorHAnsi" w:eastAsia="Roboto Condensed" w:hAnsiTheme="minorHAnsi" w:cstheme="minorHAnsi"/>
                <w:sz w:val="20"/>
                <w:szCs w:val="20"/>
              </w:rPr>
              <w:t>or Safety, UNHCR | 2018</w:t>
            </w:r>
          </w:p>
          <w:p w14:paraId="4C04E1C9" w14:textId="4ADBEC66" w:rsidR="00AB1872" w:rsidRPr="00E5469D" w:rsidRDefault="00CF5A17" w:rsidP="00E5469D">
            <w:pPr>
              <w:pStyle w:val="divdocumentsectionanynth-child1Paragraph"/>
              <w:spacing w:line="280" w:lineRule="atLeast"/>
              <w:jc w:val="both"/>
              <w:rPr>
                <w:rStyle w:val="divdocumentdivparagraphWrapper"/>
                <w:rFonts w:asciiTheme="minorHAnsi" w:eastAsia="Roboto Condensed" w:hAnsiTheme="minorHAnsi" w:cstheme="minorHAnsi"/>
                <w:sz w:val="20"/>
                <w:szCs w:val="20"/>
              </w:rPr>
            </w:pPr>
            <w:r w:rsidRPr="00E5469D">
              <w:rPr>
                <w:rStyle w:val="divdocumentsectionanynth-child1"/>
                <w:rFonts w:asciiTheme="minorHAnsi" w:eastAsia="Roboto Condensed" w:hAnsiTheme="minorHAnsi" w:cstheme="minorHAnsi"/>
                <w:b/>
                <w:bCs/>
                <w:color w:val="000000"/>
                <w:sz w:val="20"/>
                <w:szCs w:val="20"/>
                <w:u w:val="single" w:color="000000"/>
              </w:rPr>
              <w:t>Responsibilities and Achievements</w:t>
            </w:r>
          </w:p>
          <w:p w14:paraId="7256B016" w14:textId="77777777" w:rsidR="00AB1872" w:rsidRPr="00E5469D" w:rsidRDefault="00CF5A17" w:rsidP="00E5469D">
            <w:pPr>
              <w:pStyle w:val="divdocumentsectionanynth-child1Paragraph"/>
              <w:numPr>
                <w:ilvl w:val="0"/>
                <w:numId w:val="10"/>
              </w:numPr>
              <w:spacing w:line="280" w:lineRule="atLeast"/>
              <w:ind w:left="460" w:hanging="192"/>
              <w:jc w:val="both"/>
              <w:rPr>
                <w:rStyle w:val="divdocumentdivparagraphWrapper"/>
                <w:rFonts w:asciiTheme="minorHAnsi" w:eastAsia="Roboto Condensed" w:hAnsiTheme="minorHAnsi" w:cstheme="minorHAnsi"/>
                <w:sz w:val="20"/>
                <w:szCs w:val="20"/>
              </w:rPr>
            </w:pPr>
            <w:r w:rsidRPr="00E5469D">
              <w:rPr>
                <w:rStyle w:val="divdocumentdivparagraphWrapper"/>
                <w:rFonts w:asciiTheme="minorHAnsi" w:eastAsia="Roboto Condensed" w:hAnsiTheme="minorHAnsi" w:cstheme="minorHAnsi"/>
                <w:sz w:val="20"/>
                <w:szCs w:val="20"/>
              </w:rPr>
              <w:t>Simulation of the refugee recruitment process at Daadab</w:t>
            </w:r>
          </w:p>
          <w:p w14:paraId="02AE348E" w14:textId="77777777" w:rsidR="00AB1872" w:rsidRPr="00E5469D" w:rsidRDefault="00CF5A17" w:rsidP="00E5469D">
            <w:pPr>
              <w:pStyle w:val="ulli"/>
              <w:numPr>
                <w:ilvl w:val="0"/>
                <w:numId w:val="10"/>
              </w:numPr>
              <w:spacing w:line="280" w:lineRule="atLeast"/>
              <w:ind w:left="460" w:hanging="192"/>
              <w:jc w:val="both"/>
              <w:rPr>
                <w:rStyle w:val="divdocumentdivparagraphWrapper"/>
                <w:rFonts w:asciiTheme="minorHAnsi" w:eastAsia="Roboto Condensed" w:hAnsiTheme="minorHAnsi" w:cstheme="minorHAnsi"/>
                <w:sz w:val="20"/>
                <w:szCs w:val="20"/>
              </w:rPr>
            </w:pPr>
            <w:r w:rsidRPr="00E5469D">
              <w:rPr>
                <w:rStyle w:val="divdocumentdivparagraphWrapper"/>
                <w:rFonts w:asciiTheme="minorHAnsi" w:eastAsia="Roboto Condensed" w:hAnsiTheme="minorHAnsi" w:cstheme="minorHAnsi"/>
                <w:sz w:val="20"/>
                <w:szCs w:val="20"/>
              </w:rPr>
              <w:t>Recruitment of AIESEC volunteers for the event</w:t>
            </w:r>
          </w:p>
          <w:p w14:paraId="7022E919" w14:textId="77777777" w:rsidR="00AB1872" w:rsidRPr="00E5469D" w:rsidRDefault="00CF5A17" w:rsidP="00E5469D">
            <w:pPr>
              <w:pStyle w:val="ulli"/>
              <w:numPr>
                <w:ilvl w:val="0"/>
                <w:numId w:val="10"/>
              </w:numPr>
              <w:spacing w:line="280" w:lineRule="atLeast"/>
              <w:ind w:left="460" w:hanging="192"/>
              <w:jc w:val="both"/>
              <w:rPr>
                <w:rStyle w:val="divdocumentdivparagraphWrapper"/>
                <w:rFonts w:asciiTheme="minorHAnsi" w:eastAsia="Roboto Condensed" w:hAnsiTheme="minorHAnsi" w:cstheme="minorHAnsi"/>
                <w:sz w:val="20"/>
                <w:szCs w:val="20"/>
              </w:rPr>
            </w:pPr>
            <w:r w:rsidRPr="00E5469D">
              <w:rPr>
                <w:rStyle w:val="divdocumentdivparagraphWrapper"/>
                <w:rFonts w:asciiTheme="minorHAnsi" w:eastAsia="Roboto Condensed" w:hAnsiTheme="minorHAnsi" w:cstheme="minorHAnsi"/>
                <w:sz w:val="20"/>
                <w:szCs w:val="20"/>
              </w:rPr>
              <w:t>Social Media Marketing for the event</w:t>
            </w:r>
          </w:p>
        </w:tc>
      </w:tr>
    </w:tbl>
    <w:p w14:paraId="15B004DE" w14:textId="77777777" w:rsidR="00AB1872" w:rsidRPr="00E5469D" w:rsidRDefault="00AB1872">
      <w:pPr>
        <w:rPr>
          <w:rFonts w:asciiTheme="minorHAnsi" w:hAnsiTheme="minorHAnsi" w:cstheme="minorHAnsi"/>
          <w:vanish/>
        </w:rPr>
      </w:pPr>
    </w:p>
    <w:tbl>
      <w:tblPr>
        <w:tblStyle w:val="divdocumentdivsection"/>
        <w:tblW w:w="0" w:type="auto"/>
        <w:tblCellSpacing w:w="0" w:type="dxa"/>
        <w:shd w:val="clear" w:color="auto" w:fill="FFFFFF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400"/>
        <w:gridCol w:w="7360"/>
      </w:tblGrid>
      <w:tr w:rsidR="00AB1872" w:rsidRPr="00E5469D" w14:paraId="53ABBABB" w14:textId="77777777">
        <w:trPr>
          <w:tblCellSpacing w:w="0" w:type="dxa"/>
        </w:trPr>
        <w:tc>
          <w:tcPr>
            <w:tcW w:w="2400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14:paraId="1CB76A41" w14:textId="77777777" w:rsidR="00AB1872" w:rsidRPr="00E5469D" w:rsidRDefault="00CF5A17">
            <w:pPr>
              <w:pStyle w:val="divdocumentsectionanynth-child1Paragraph"/>
              <w:pBdr>
                <w:right w:val="none" w:sz="0" w:space="10" w:color="auto"/>
              </w:pBdr>
              <w:spacing w:before="200" w:line="300" w:lineRule="atLeast"/>
              <w:ind w:right="200"/>
              <w:rPr>
                <w:rStyle w:val="divdocumentsectionanynth-child1"/>
                <w:rFonts w:asciiTheme="minorHAnsi" w:eastAsia="Roboto Condensed" w:hAnsiTheme="minorHAnsi" w:cstheme="minorHAnsi"/>
                <w:b/>
                <w:bCs/>
                <w:caps/>
                <w:color w:val="C0C0C0"/>
                <w:sz w:val="22"/>
                <w:szCs w:val="22"/>
              </w:rPr>
            </w:pPr>
            <w:r w:rsidRPr="00E5469D">
              <w:rPr>
                <w:rStyle w:val="divdocumentsectionanynth-child1"/>
                <w:rFonts w:asciiTheme="minorHAnsi" w:eastAsia="Roboto Condensed" w:hAnsiTheme="minorHAnsi" w:cstheme="minorHAnsi"/>
                <w:b/>
                <w:bCs/>
                <w:caps/>
                <w:color w:val="C0C0C0"/>
                <w:sz w:val="22"/>
                <w:szCs w:val="22"/>
              </w:rPr>
              <w:t>Interests</w:t>
            </w:r>
          </w:p>
        </w:tc>
        <w:tc>
          <w:tcPr>
            <w:tcW w:w="7360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14:paraId="4373FC88" w14:textId="77777777" w:rsidR="00AB1872" w:rsidRPr="00E5469D" w:rsidRDefault="00CF5A17" w:rsidP="00E5469D">
            <w:pPr>
              <w:pStyle w:val="divdocumentsectionanynth-child1Paragraph"/>
              <w:numPr>
                <w:ilvl w:val="0"/>
                <w:numId w:val="11"/>
              </w:numPr>
              <w:spacing w:before="200" w:line="280" w:lineRule="atLeast"/>
              <w:ind w:left="460" w:hanging="192"/>
              <w:jc w:val="both"/>
              <w:rPr>
                <w:rStyle w:val="divdocumentdivparagraphWrapper"/>
                <w:rFonts w:asciiTheme="minorHAnsi" w:eastAsia="Roboto Condensed" w:hAnsiTheme="minorHAnsi" w:cstheme="minorHAnsi"/>
                <w:sz w:val="20"/>
                <w:szCs w:val="20"/>
              </w:rPr>
            </w:pPr>
            <w:r w:rsidRPr="00E5469D">
              <w:rPr>
                <w:rStyle w:val="divdocumentdivparagraphWrapper"/>
                <w:rFonts w:asciiTheme="minorHAnsi" w:eastAsia="Roboto Condensed" w:hAnsiTheme="minorHAnsi" w:cstheme="minorHAnsi"/>
                <w:sz w:val="20"/>
                <w:szCs w:val="20"/>
              </w:rPr>
              <w:t>Arts &amp; Travel: Singing &amp; DIY | Public Speaking | Education &amp; Youth Empowerment</w:t>
            </w:r>
          </w:p>
        </w:tc>
      </w:tr>
    </w:tbl>
    <w:p w14:paraId="7E278327" w14:textId="77777777" w:rsidR="00AB1872" w:rsidRPr="00E5469D" w:rsidRDefault="00AB1872">
      <w:pPr>
        <w:rPr>
          <w:rFonts w:asciiTheme="minorHAnsi" w:hAnsiTheme="minorHAnsi" w:cstheme="minorHAnsi"/>
          <w:vanish/>
        </w:rPr>
      </w:pPr>
    </w:p>
    <w:tbl>
      <w:tblPr>
        <w:tblStyle w:val="divdocumentdivsection"/>
        <w:tblW w:w="17120" w:type="dxa"/>
        <w:tblCellSpacing w:w="0" w:type="dxa"/>
        <w:shd w:val="clear" w:color="auto" w:fill="FFFFFF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400"/>
        <w:gridCol w:w="3360"/>
        <w:gridCol w:w="11360"/>
      </w:tblGrid>
      <w:tr w:rsidR="00E5469D" w:rsidRPr="00E5469D" w14:paraId="075EDCBD" w14:textId="45B1E9CB" w:rsidTr="00E5469D">
        <w:trPr>
          <w:tblCellSpacing w:w="0" w:type="dxa"/>
        </w:trPr>
        <w:tc>
          <w:tcPr>
            <w:tcW w:w="2400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14:paraId="4CDF6C99" w14:textId="77777777" w:rsidR="00E5469D" w:rsidRPr="00E5469D" w:rsidRDefault="00E5469D">
            <w:pPr>
              <w:pStyle w:val="divdocumentsectionanynth-child1Paragraph"/>
              <w:pBdr>
                <w:right w:val="none" w:sz="0" w:space="10" w:color="auto"/>
              </w:pBdr>
              <w:spacing w:before="200" w:line="300" w:lineRule="atLeast"/>
              <w:ind w:right="200"/>
              <w:rPr>
                <w:rStyle w:val="divdocumentsectionanynth-child1"/>
                <w:rFonts w:asciiTheme="minorHAnsi" w:eastAsia="Roboto Condensed" w:hAnsiTheme="minorHAnsi" w:cstheme="minorHAnsi"/>
                <w:b/>
                <w:bCs/>
                <w:caps/>
                <w:color w:val="C0C0C0"/>
                <w:sz w:val="22"/>
                <w:szCs w:val="22"/>
              </w:rPr>
            </w:pPr>
            <w:r w:rsidRPr="00E5469D">
              <w:rPr>
                <w:rStyle w:val="divdocumentsectionanynth-child1"/>
                <w:rFonts w:asciiTheme="minorHAnsi" w:eastAsia="Roboto Condensed" w:hAnsiTheme="minorHAnsi" w:cstheme="minorHAnsi"/>
                <w:b/>
                <w:bCs/>
                <w:caps/>
                <w:color w:val="C0C0C0"/>
                <w:sz w:val="22"/>
                <w:szCs w:val="22"/>
              </w:rPr>
              <w:t>Referees</w:t>
            </w:r>
          </w:p>
        </w:tc>
        <w:tc>
          <w:tcPr>
            <w:tcW w:w="3360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14:paraId="3256061F" w14:textId="00462BEA" w:rsidR="00E5469D" w:rsidRPr="00E5469D" w:rsidRDefault="00E5469D">
            <w:pPr>
              <w:pStyle w:val="divdocumentsectionanynth-child1Paragraph"/>
              <w:spacing w:before="200" w:line="280" w:lineRule="atLeast"/>
              <w:rPr>
                <w:rStyle w:val="divdocumentdivparagraphWrapper"/>
                <w:rFonts w:asciiTheme="minorHAnsi" w:eastAsia="Roboto Condensed" w:hAnsiTheme="minorHAnsi" w:cstheme="minorHAnsi"/>
                <w:sz w:val="20"/>
                <w:szCs w:val="20"/>
              </w:rPr>
            </w:pPr>
            <w:r w:rsidRPr="00E5469D">
              <w:rPr>
                <w:rStyle w:val="divdocumentdivparagraphWrapper"/>
                <w:rFonts w:asciiTheme="minorHAnsi" w:eastAsia="Roboto Condensed" w:hAnsiTheme="minorHAnsi" w:cstheme="minorHAnsi"/>
                <w:sz w:val="20"/>
                <w:szCs w:val="20"/>
              </w:rPr>
              <w:t>Mr. Timothy Kimemia</w:t>
            </w:r>
            <w:r w:rsidRPr="00E5469D">
              <w:rPr>
                <w:rStyle w:val="divdocumentdivparagraphWrapper"/>
                <w:rFonts w:asciiTheme="minorHAnsi" w:eastAsia="Roboto Condensed" w:hAnsiTheme="minorHAnsi" w:cstheme="minorHAnsi"/>
                <w:sz w:val="20"/>
                <w:szCs w:val="20"/>
              </w:rPr>
              <w:br/>
              <w:t>Team Lead-Software Eng. Dept</w:t>
            </w:r>
            <w:r>
              <w:rPr>
                <w:rStyle w:val="divdocumentdivparagraphWrapper"/>
                <w:rFonts w:asciiTheme="minorHAnsi" w:eastAsia="Roboto Condensed" w:hAnsiTheme="minorHAnsi" w:cstheme="minorHAnsi"/>
                <w:sz w:val="20"/>
                <w:szCs w:val="20"/>
              </w:rPr>
              <w:t xml:space="preserve"> </w:t>
            </w:r>
            <w:r w:rsidRPr="00E5469D">
              <w:rPr>
                <w:rStyle w:val="divdocumentdivparagraphWrapper"/>
                <w:rFonts w:asciiTheme="minorHAnsi" w:eastAsia="Roboto Condensed" w:hAnsiTheme="minorHAnsi" w:cstheme="minorHAnsi"/>
                <w:sz w:val="20"/>
                <w:szCs w:val="20"/>
              </w:rPr>
              <w:br/>
              <w:t>Medbook Africa</w:t>
            </w:r>
            <w:r w:rsidRPr="00E5469D">
              <w:rPr>
                <w:rStyle w:val="divdocumentdivparagraphWrapper"/>
                <w:rFonts w:asciiTheme="minorHAnsi" w:eastAsia="Roboto Condensed" w:hAnsiTheme="minorHAnsi" w:cstheme="minorHAnsi"/>
                <w:sz w:val="20"/>
                <w:szCs w:val="20"/>
              </w:rPr>
              <w:br/>
              <w:t>Tel:</w:t>
            </w:r>
            <w:r>
              <w:rPr>
                <w:rStyle w:val="divdocumentdivparagraphWrapper"/>
                <w:rFonts w:asciiTheme="minorHAnsi" w:eastAsia="Roboto Condensed" w:hAnsiTheme="minorHAnsi" w:cstheme="minorHAnsi"/>
                <w:sz w:val="20"/>
                <w:szCs w:val="20"/>
              </w:rPr>
              <w:t xml:space="preserve"> </w:t>
            </w:r>
            <w:r w:rsidRPr="00E5469D">
              <w:rPr>
                <w:rStyle w:val="divdocumentdivparagraphWrapper"/>
                <w:rFonts w:asciiTheme="minorHAnsi" w:eastAsia="Roboto Condensed" w:hAnsiTheme="minorHAnsi" w:cstheme="minorHAnsi"/>
                <w:sz w:val="20"/>
                <w:szCs w:val="20"/>
              </w:rPr>
              <w:t>+254 720</w:t>
            </w:r>
            <w:r w:rsidR="00097FDE">
              <w:rPr>
                <w:rStyle w:val="divdocumentdivparagraphWrapper"/>
                <w:rFonts w:asciiTheme="minorHAnsi" w:eastAsia="Roboto Condensed" w:hAnsiTheme="minorHAnsi" w:cstheme="minorHAnsi"/>
                <w:sz w:val="20"/>
                <w:szCs w:val="20"/>
              </w:rPr>
              <w:t xml:space="preserve"> </w:t>
            </w:r>
            <w:r w:rsidRPr="00E5469D">
              <w:rPr>
                <w:rStyle w:val="divdocumentdivparagraphWrapper"/>
                <w:rFonts w:asciiTheme="minorHAnsi" w:eastAsia="Roboto Condensed" w:hAnsiTheme="minorHAnsi" w:cstheme="minorHAnsi"/>
                <w:sz w:val="20"/>
                <w:szCs w:val="20"/>
              </w:rPr>
              <w:t>626</w:t>
            </w:r>
            <w:r w:rsidR="00097FDE">
              <w:rPr>
                <w:rStyle w:val="divdocumentdivparagraphWrapper"/>
                <w:rFonts w:asciiTheme="minorHAnsi" w:eastAsia="Roboto Condensed" w:hAnsiTheme="minorHAnsi" w:cstheme="minorHAnsi"/>
                <w:sz w:val="20"/>
                <w:szCs w:val="20"/>
              </w:rPr>
              <w:t xml:space="preserve"> </w:t>
            </w:r>
            <w:r w:rsidRPr="00E5469D">
              <w:rPr>
                <w:rStyle w:val="divdocumentdivparagraphWrapper"/>
                <w:rFonts w:asciiTheme="minorHAnsi" w:eastAsia="Roboto Condensed" w:hAnsiTheme="minorHAnsi" w:cstheme="minorHAnsi"/>
                <w:sz w:val="20"/>
                <w:szCs w:val="20"/>
              </w:rPr>
              <w:t>415</w:t>
            </w:r>
            <w:r w:rsidRPr="00E5469D">
              <w:rPr>
                <w:rStyle w:val="divdocumentdivparagraphWrapper"/>
                <w:rFonts w:asciiTheme="minorHAnsi" w:eastAsia="Roboto Condensed" w:hAnsiTheme="minorHAnsi" w:cstheme="minorHAnsi"/>
                <w:sz w:val="20"/>
                <w:szCs w:val="20"/>
              </w:rPr>
              <w:br/>
              <w:t>Email:</w:t>
            </w:r>
            <w:r>
              <w:rPr>
                <w:rStyle w:val="divdocumentdivparagraphWrapper"/>
                <w:rFonts w:asciiTheme="minorHAnsi" w:eastAsia="Roboto Condensed" w:hAnsiTheme="minorHAnsi" w:cstheme="minorHAnsi"/>
                <w:sz w:val="20"/>
                <w:szCs w:val="20"/>
              </w:rPr>
              <w:t xml:space="preserve"> </w:t>
            </w:r>
            <w:r w:rsidRPr="00E5469D">
              <w:rPr>
                <w:rStyle w:val="divdocumentdivparagraphWrapper"/>
                <w:rFonts w:asciiTheme="minorHAnsi" w:eastAsia="Roboto Condensed" w:hAnsiTheme="minorHAnsi" w:cstheme="minorHAnsi"/>
                <w:sz w:val="20"/>
                <w:szCs w:val="20"/>
              </w:rPr>
              <w:t>timothykimemia01@gmail.com</w:t>
            </w:r>
          </w:p>
          <w:p w14:paraId="29359341" w14:textId="53AAF254" w:rsidR="00E5469D" w:rsidRPr="00E5469D" w:rsidRDefault="00E5469D">
            <w:pPr>
              <w:pStyle w:val="p"/>
              <w:spacing w:line="280" w:lineRule="atLeast"/>
              <w:rPr>
                <w:rStyle w:val="divdocumentdivparagraphWrapper"/>
                <w:rFonts w:asciiTheme="minorHAnsi" w:eastAsia="Roboto Condensed" w:hAnsiTheme="minorHAnsi" w:cstheme="minorHAnsi"/>
                <w:sz w:val="20"/>
                <w:szCs w:val="20"/>
              </w:rPr>
            </w:pPr>
          </w:p>
        </w:tc>
        <w:tc>
          <w:tcPr>
            <w:tcW w:w="11360" w:type="dxa"/>
          </w:tcPr>
          <w:p w14:paraId="107C6361" w14:textId="77777777" w:rsidR="00097FDE" w:rsidRDefault="00097FDE">
            <w:pPr>
              <w:pStyle w:val="divdocumentsectionanynth-child1Paragraph"/>
              <w:spacing w:before="200" w:line="280" w:lineRule="atLeast"/>
              <w:rPr>
                <w:rStyle w:val="divdocumentdivparagraphWrapper"/>
                <w:rFonts w:asciiTheme="minorHAnsi" w:eastAsia="Roboto Condensed" w:hAnsiTheme="minorHAnsi" w:cstheme="minorHAnsi"/>
                <w:sz w:val="20"/>
                <w:szCs w:val="20"/>
              </w:rPr>
            </w:pPr>
            <w:r>
              <w:rPr>
                <w:rStyle w:val="divdocumentdivparagraphWrapper"/>
                <w:rFonts w:asciiTheme="minorHAnsi" w:eastAsia="Roboto Condensed" w:hAnsiTheme="minorHAnsi" w:cstheme="minorHAnsi"/>
                <w:sz w:val="20"/>
                <w:szCs w:val="20"/>
              </w:rPr>
              <w:t>Reinhard Odhiambo</w:t>
            </w:r>
          </w:p>
          <w:p w14:paraId="38E287AA" w14:textId="77777777" w:rsidR="00097FDE" w:rsidRDefault="00097FDE" w:rsidP="00097FDE">
            <w:pPr>
              <w:pStyle w:val="divdocumentsectionanynth-child1Paragraph"/>
              <w:spacing w:line="280" w:lineRule="atLeast"/>
              <w:rPr>
                <w:rStyle w:val="divdocumentdivparagraphWrapper"/>
                <w:rFonts w:asciiTheme="minorHAnsi" w:eastAsia="Roboto Condensed" w:hAnsiTheme="minorHAnsi" w:cstheme="minorHAnsi"/>
                <w:sz w:val="20"/>
                <w:szCs w:val="20"/>
              </w:rPr>
            </w:pPr>
            <w:r>
              <w:rPr>
                <w:rStyle w:val="divdocumentdivparagraphWrapper"/>
                <w:rFonts w:asciiTheme="minorHAnsi" w:eastAsia="Roboto Condensed" w:hAnsiTheme="minorHAnsi" w:cstheme="minorHAnsi"/>
                <w:sz w:val="20"/>
                <w:szCs w:val="20"/>
              </w:rPr>
              <w:t xml:space="preserve">Team Lead - </w:t>
            </w:r>
            <w:r w:rsidR="00E5469D" w:rsidRPr="00E5469D">
              <w:rPr>
                <w:rStyle w:val="divdocumentdivparagraphWrapper"/>
                <w:rFonts w:asciiTheme="minorHAnsi" w:eastAsia="Roboto Condensed" w:hAnsiTheme="minorHAnsi" w:cstheme="minorHAnsi"/>
                <w:sz w:val="20"/>
                <w:szCs w:val="20"/>
              </w:rPr>
              <w:t>Software Eng</w:t>
            </w:r>
            <w:r>
              <w:rPr>
                <w:rStyle w:val="divdocumentdivparagraphWrapper"/>
                <w:rFonts w:asciiTheme="minorHAnsi" w:eastAsia="Roboto Condensed" w:hAnsiTheme="minorHAnsi" w:cstheme="minorHAnsi"/>
                <w:sz w:val="20"/>
                <w:szCs w:val="20"/>
              </w:rPr>
              <w:t>. Dept</w:t>
            </w:r>
          </w:p>
          <w:p w14:paraId="5562DE39" w14:textId="75AAC558" w:rsidR="00E5469D" w:rsidRPr="00E5469D" w:rsidRDefault="00097FDE" w:rsidP="00097FDE">
            <w:pPr>
              <w:pStyle w:val="divdocumentsectionanynth-child1Paragraph"/>
              <w:spacing w:line="280" w:lineRule="atLeast"/>
              <w:rPr>
                <w:rStyle w:val="divdocumentdivparagraphWrapper"/>
                <w:rFonts w:asciiTheme="minorHAnsi" w:eastAsia="Roboto Condensed" w:hAnsiTheme="minorHAnsi" w:cstheme="minorHAnsi"/>
                <w:sz w:val="20"/>
                <w:szCs w:val="20"/>
              </w:rPr>
            </w:pPr>
            <w:r>
              <w:rPr>
                <w:rStyle w:val="divdocumentdivparagraphWrapper"/>
                <w:rFonts w:asciiTheme="minorHAnsi" w:eastAsia="Roboto Condensed" w:hAnsiTheme="minorHAnsi" w:cstheme="minorHAnsi"/>
                <w:sz w:val="20"/>
                <w:szCs w:val="20"/>
              </w:rPr>
              <w:t>Medbook Africa</w:t>
            </w:r>
            <w:r w:rsidR="00E5469D" w:rsidRPr="00E5469D">
              <w:rPr>
                <w:rStyle w:val="divdocumentdivparagraphWrapper"/>
                <w:rFonts w:asciiTheme="minorHAnsi" w:eastAsia="Roboto Condensed" w:hAnsiTheme="minorHAnsi" w:cstheme="minorHAnsi"/>
                <w:sz w:val="20"/>
                <w:szCs w:val="20"/>
              </w:rPr>
              <w:br/>
              <w:t>Tel</w:t>
            </w:r>
            <w:r w:rsidR="00E5469D">
              <w:rPr>
                <w:rStyle w:val="divdocumentdivparagraphWrapper"/>
                <w:rFonts w:asciiTheme="minorHAnsi" w:eastAsia="Roboto Condensed" w:hAnsiTheme="minorHAnsi" w:cstheme="minorHAnsi"/>
                <w:sz w:val="20"/>
                <w:szCs w:val="20"/>
              </w:rPr>
              <w:t xml:space="preserve">: </w:t>
            </w:r>
            <w:r w:rsidR="00E5469D" w:rsidRPr="00E5469D">
              <w:rPr>
                <w:rStyle w:val="divdocumentdivparagraphWrapper"/>
                <w:rFonts w:asciiTheme="minorHAnsi" w:eastAsia="Roboto Condensed" w:hAnsiTheme="minorHAnsi" w:cstheme="minorHAnsi"/>
                <w:sz w:val="20"/>
                <w:szCs w:val="20"/>
              </w:rPr>
              <w:t xml:space="preserve">+254 </w:t>
            </w:r>
            <w:r>
              <w:rPr>
                <w:rStyle w:val="divdocumentdivparagraphWrapper"/>
                <w:rFonts w:asciiTheme="minorHAnsi" w:eastAsia="Roboto Condensed" w:hAnsiTheme="minorHAnsi" w:cstheme="minorHAnsi"/>
                <w:sz w:val="20"/>
                <w:szCs w:val="20"/>
              </w:rPr>
              <w:t>780 943 466</w:t>
            </w:r>
            <w:r w:rsidR="00E5469D" w:rsidRPr="00E5469D">
              <w:rPr>
                <w:rStyle w:val="divdocumentdivparagraphWrapper"/>
                <w:rFonts w:asciiTheme="minorHAnsi" w:eastAsia="Roboto Condensed" w:hAnsiTheme="minorHAnsi" w:cstheme="minorHAnsi"/>
                <w:sz w:val="20"/>
                <w:szCs w:val="20"/>
              </w:rPr>
              <w:br/>
              <w:t>Email:</w:t>
            </w:r>
            <w:r w:rsidR="00E5469D">
              <w:rPr>
                <w:rStyle w:val="divdocumentdivparagraphWrapper"/>
                <w:rFonts w:asciiTheme="minorHAnsi" w:eastAsia="Roboto Condensed" w:hAnsiTheme="minorHAnsi" w:cstheme="minorHAnsi"/>
                <w:sz w:val="20"/>
                <w:szCs w:val="20"/>
              </w:rPr>
              <w:t xml:space="preserve"> </w:t>
            </w:r>
            <w:r>
              <w:rPr>
                <w:rStyle w:val="divdocumentdivparagraphWrapper"/>
                <w:rFonts w:asciiTheme="minorHAnsi" w:eastAsia="Roboto Condensed" w:hAnsiTheme="minorHAnsi" w:cstheme="minorHAnsi"/>
                <w:sz w:val="20"/>
                <w:szCs w:val="20"/>
              </w:rPr>
              <w:t>reihardodhiambo</w:t>
            </w:r>
            <w:r w:rsidR="00E5469D" w:rsidRPr="00E5469D">
              <w:rPr>
                <w:rStyle w:val="divdocumentdivparagraphWrapper"/>
                <w:rFonts w:asciiTheme="minorHAnsi" w:eastAsia="Roboto Condensed" w:hAnsiTheme="minorHAnsi" w:cstheme="minorHAnsi"/>
                <w:sz w:val="20"/>
                <w:szCs w:val="20"/>
              </w:rPr>
              <w:t>@</w:t>
            </w:r>
            <w:r>
              <w:rPr>
                <w:rStyle w:val="divdocumentdivparagraphWrapper"/>
                <w:rFonts w:asciiTheme="minorHAnsi" w:eastAsia="Roboto Condensed" w:hAnsiTheme="minorHAnsi" w:cstheme="minorHAnsi"/>
                <w:sz w:val="20"/>
                <w:szCs w:val="20"/>
              </w:rPr>
              <w:t>gmail</w:t>
            </w:r>
            <w:r w:rsidR="00E5469D" w:rsidRPr="00E5469D">
              <w:rPr>
                <w:rStyle w:val="divdocumentdivparagraphWrapper"/>
                <w:rFonts w:asciiTheme="minorHAnsi" w:eastAsia="Roboto Condensed" w:hAnsiTheme="minorHAnsi" w:cstheme="minorHAnsi"/>
                <w:sz w:val="20"/>
                <w:szCs w:val="20"/>
              </w:rPr>
              <w:t>.com</w:t>
            </w:r>
          </w:p>
        </w:tc>
      </w:tr>
    </w:tbl>
    <w:p w14:paraId="5D46F402" w14:textId="77777777" w:rsidR="00AB1872" w:rsidRPr="00E5469D" w:rsidRDefault="00AB1872" w:rsidP="00BE75D5">
      <w:pPr>
        <w:rPr>
          <w:rFonts w:asciiTheme="minorHAnsi" w:eastAsia="Arial" w:hAnsiTheme="minorHAnsi" w:cstheme="minorHAnsi"/>
          <w:color w:val="000000"/>
          <w:sz w:val="20"/>
          <w:szCs w:val="20"/>
        </w:rPr>
      </w:pPr>
    </w:p>
    <w:sectPr w:rsidR="00AB1872" w:rsidRPr="00E5469D">
      <w:pgSz w:w="12240" w:h="15840"/>
      <w:pgMar w:top="740" w:right="1240" w:bottom="740" w:left="12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32030669-F78E-47E6-AB22-9D43FA3C1676}"/>
    <w:embedBold r:id="rId2" w:fontKey="{98A86752-60DD-403A-A57A-8BE086E2E07A}"/>
    <w:embedItalic r:id="rId3" w:fontKey="{1E9CD8F8-430F-498D-A8BF-9297B0F9ECE6}"/>
    <w:embedBoldItalic r:id="rId4" w:fontKey="{6FAD6704-9E17-4EB8-B037-B2458AC2D504}"/>
  </w:font>
  <w:font w:name="Roboto">
    <w:charset w:val="00"/>
    <w:family w:val="auto"/>
    <w:pitch w:val="default"/>
    <w:sig w:usb0="00000000" w:usb1="00000000" w:usb2="00000000" w:usb3="00000000" w:csb0="00000001" w:csb1="00000000"/>
    <w:embedRegular r:id="rId5" w:fontKey="{DAA4E1F8-5E30-4F2D-BB56-88F188A4FAB2}"/>
  </w:font>
  <w:font w:name="Roboto Condensed">
    <w:charset w:val="00"/>
    <w:family w:val="auto"/>
    <w:pitch w:val="default"/>
    <w:sig w:usb0="00000000" w:usb1="00000000" w:usb2="00000000" w:usb3="00000000" w:csb0="00000001" w:csb1="00000000"/>
    <w:embedRegular r:id="rId6" w:fontKey="{8CC38EB9-C71A-445D-90E9-C097F3633412}"/>
    <w:embedBold r:id="rId7" w:fontKey="{7D322FE9-B491-413D-8543-A633170B4E3A}"/>
    <w:embedItalic r:id="rId8" w:fontKey="{CB2C44DE-E19D-4AF9-AB7C-0EC1A8E390F7}"/>
    <w:embedBoldItalic r:id="rId9" w:fontKey="{78C935AF-6415-445F-81B6-40BAE5ECDFF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10" w:fontKey="{27D9754E-F232-448A-84AA-91035207E89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hybridMultilevel"/>
    <w:tmpl w:val="00000001"/>
    <w:lvl w:ilvl="0" w:tplc="C7FA3F16">
      <w:start w:val="1"/>
      <w:numFmt w:val="bullet"/>
      <w:suff w:val="nothing"/>
      <w:lvlText w:val=""/>
      <w:lvlJc w:val="left"/>
      <w:pPr>
        <w:ind w:left="720" w:hanging="360"/>
      </w:pPr>
      <w:rPr>
        <w:rFonts w:ascii="Symbol" w:hAnsi="Symbol"/>
      </w:rPr>
    </w:lvl>
    <w:lvl w:ilvl="1" w:tplc="AD16A04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DA675E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A109FA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DECE90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146702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4F07AF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DC016D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6C6E89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CCB6E21A">
      <w:start w:val="1"/>
      <w:numFmt w:val="bullet"/>
      <w:suff w:val="nothing"/>
      <w:lvlText w:val=""/>
      <w:lvlJc w:val="left"/>
      <w:pPr>
        <w:ind w:left="720" w:hanging="360"/>
      </w:pPr>
      <w:rPr>
        <w:rFonts w:ascii="Symbol" w:hAnsi="Symbol"/>
      </w:rPr>
    </w:lvl>
    <w:lvl w:ilvl="1" w:tplc="B1B0195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AC0621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BD65CB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F08B79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674341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ADECC6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752E7F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38EEA5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DBBAEA6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348E3F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70E91A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CC4E14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A12C41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90A92D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8D6143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D88827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86E91B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BDECA4F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9821AD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F10C4A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9C86C3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732C0C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152520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40ABFA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D3E52F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3302EA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D5B8837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7D436B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430A24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D1646D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0A2A53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25A6A5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2E8E91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12E0A3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F320AB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E51025D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856134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A1A324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806F70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B2A7A8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54C9A5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C4E239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E12D9C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CC00CB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7676133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74E47B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7B481B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470BEC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402A46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3685FC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1A0304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DFA779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6DE55B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801C548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92A2EB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ADCE5F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BDA370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9B8A2E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83CA15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ADA486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CCE398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AE4B5C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hybridMultilevel"/>
    <w:tmpl w:val="00000009"/>
    <w:lvl w:ilvl="0" w:tplc="0F044F6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6D0F9D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09AB4C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17A845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1A2347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996035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41AD9B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7E8A46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88CC75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000000A"/>
    <w:multiLevelType w:val="hybridMultilevel"/>
    <w:tmpl w:val="0000000A"/>
    <w:lvl w:ilvl="0" w:tplc="52C6E3C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CDEAA1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4EA84F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6F66AE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20E1E2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988F65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F88E7D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CB4AD0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EC4F50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 w15:restartNumberingAfterBreak="0">
    <w:nsid w:val="0000000B"/>
    <w:multiLevelType w:val="hybridMultilevel"/>
    <w:tmpl w:val="0000000B"/>
    <w:lvl w:ilvl="0" w:tplc="4FAC10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F7AE6B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D740DA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16630A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1F8EBA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D26845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D0A3C7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1F83DB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342DFE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embedTrueTypeFonts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B1872"/>
    <w:rsid w:val="000869BA"/>
    <w:rsid w:val="00097FDE"/>
    <w:rsid w:val="00162C52"/>
    <w:rsid w:val="00261ABB"/>
    <w:rsid w:val="0026669C"/>
    <w:rsid w:val="004A66F6"/>
    <w:rsid w:val="00593D80"/>
    <w:rsid w:val="005F33AE"/>
    <w:rsid w:val="006E2592"/>
    <w:rsid w:val="006E728A"/>
    <w:rsid w:val="00763A98"/>
    <w:rsid w:val="00816FEA"/>
    <w:rsid w:val="00857C76"/>
    <w:rsid w:val="00973E04"/>
    <w:rsid w:val="00974D69"/>
    <w:rsid w:val="00991991"/>
    <w:rsid w:val="00A826A0"/>
    <w:rsid w:val="00A8657B"/>
    <w:rsid w:val="00AB1872"/>
    <w:rsid w:val="00BE0A9A"/>
    <w:rsid w:val="00BE75D5"/>
    <w:rsid w:val="00CF5A17"/>
    <w:rsid w:val="00D06BC9"/>
    <w:rsid w:val="00D30992"/>
    <w:rsid w:val="00E5469D"/>
    <w:rsid w:val="00E67879"/>
    <w:rsid w:val="00FC7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9D8A0"/>
  <w15:docId w15:val="{D47FF811-B053-43E0-8AD0-9768CD0DC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</w:pPr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ocumentfontsize">
    <w:name w:val="document_fontsize"/>
    <w:basedOn w:val="Normal"/>
    <w:rPr>
      <w:sz w:val="20"/>
      <w:szCs w:val="20"/>
    </w:rPr>
  </w:style>
  <w:style w:type="character" w:customStyle="1" w:styleId="divdocumentdivfirstsectionanynth-child1">
    <w:name w:val="div_document_div_firstsection_any_nth-child(1)"/>
    <w:basedOn w:val="DefaultParagraphFont"/>
  </w:style>
  <w:style w:type="paragraph" w:customStyle="1" w:styleId="divdocumentdivfirstsectionanynth-child1Paragraph">
    <w:name w:val="div_document_div_firstsection_any_nth-child(1) Paragraph"/>
    <w:basedOn w:val="Normal"/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table" w:customStyle="1" w:styleId="divdocumentdivsection">
    <w:name w:val="div_document_div_section"/>
    <w:basedOn w:val="TableNormal"/>
    <w:tblPr/>
  </w:style>
  <w:style w:type="character" w:customStyle="1" w:styleId="divdocumentsectionanynth-child1">
    <w:name w:val="div_document_section_any_nth-child(1)"/>
    <w:basedOn w:val="DefaultParagraphFont"/>
  </w:style>
  <w:style w:type="paragraph" w:customStyle="1" w:styleId="divdocumentsectionanynth-child1Paragraph">
    <w:name w:val="div_document_section_any_nth-child(1) Paragraph"/>
    <w:basedOn w:val="Normal"/>
  </w:style>
  <w:style w:type="paragraph" w:customStyle="1" w:styleId="spanpaddedline">
    <w:name w:val="span_paddedline"/>
    <w:basedOn w:val="spanParagraph"/>
  </w:style>
  <w:style w:type="paragraph" w:customStyle="1" w:styleId="spanParagraph">
    <w:name w:val="span Paragraph"/>
    <w:basedOn w:val="Normal"/>
  </w:style>
  <w:style w:type="character" w:customStyle="1" w:styleId="documentzipprefix">
    <w:name w:val="document_zipprefix"/>
    <w:basedOn w:val="DefaultParagraphFont"/>
    <w:rPr>
      <w:vanish/>
    </w:rPr>
  </w:style>
  <w:style w:type="character" w:customStyle="1" w:styleId="spanpaddedlineCharacter">
    <w:name w:val="span_paddedline Character"/>
    <w:basedOn w:val="span"/>
    <w:rPr>
      <w:sz w:val="24"/>
      <w:szCs w:val="24"/>
      <w:bdr w:val="none" w:sz="0" w:space="0" w:color="auto"/>
      <w:vertAlign w:val="baseline"/>
    </w:rPr>
  </w:style>
  <w:style w:type="table" w:customStyle="1" w:styleId="divdocumentdivsectionSECTIONCNTC">
    <w:name w:val="div_document_div_section_SECTION_CNTC"/>
    <w:basedOn w:val="TableNormal"/>
    <w:tblPr/>
  </w:style>
  <w:style w:type="character" w:customStyle="1" w:styleId="divdocumentdivparagraphWrapper">
    <w:name w:val="div_document_div_paragraphWrapper"/>
    <w:basedOn w:val="DefaultParagraphFont"/>
    <w:rPr>
      <w:caps w:val="0"/>
      <w:color w:val="000000"/>
    </w:rPr>
  </w:style>
  <w:style w:type="character" w:customStyle="1" w:styleId="divdocumentpfont">
    <w:name w:val="div_document_p_font"/>
    <w:basedOn w:val="DefaultParagraphFont"/>
    <w:rPr>
      <w:color w:val="000000"/>
    </w:rPr>
  </w:style>
  <w:style w:type="paragraph" w:customStyle="1" w:styleId="tabletwocolulli">
    <w:name w:val="table_twocol_ul_li"/>
    <w:basedOn w:val="Normal"/>
  </w:style>
  <w:style w:type="table" w:customStyle="1" w:styleId="divdocumentsectionanynth-child1Table">
    <w:name w:val="div_document_section_any_nth-child(1) Table"/>
    <w:basedOn w:val="TableNormal"/>
    <w:tblPr/>
  </w:style>
  <w:style w:type="paragraph" w:customStyle="1" w:styleId="ulli">
    <w:name w:val="ul_li"/>
    <w:basedOn w:val="Normal"/>
  </w:style>
  <w:style w:type="character" w:customStyle="1" w:styleId="divseptrli">
    <w:name w:val="div_septr_li"/>
    <w:basedOn w:val="DefaultParagraphFont"/>
  </w:style>
  <w:style w:type="character" w:customStyle="1" w:styleId="txtItl">
    <w:name w:val="txtItl"/>
    <w:basedOn w:val="DefaultParagraphFont"/>
    <w:rPr>
      <w:i/>
      <w:iCs/>
    </w:rPr>
  </w:style>
  <w:style w:type="paragraph" w:customStyle="1" w:styleId="div">
    <w:name w:val="div"/>
    <w:basedOn w:val="Normal"/>
  </w:style>
  <w:style w:type="paragraph" w:customStyle="1" w:styleId="divdocumentdivparagraph">
    <w:name w:val="div_document_div_paragraph"/>
    <w:basedOn w:val="Normal"/>
  </w:style>
  <w:style w:type="character" w:customStyle="1" w:styleId="u">
    <w:name w:val="u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p">
    <w:name w:val="p"/>
    <w:basedOn w:val="Normal"/>
  </w:style>
  <w:style w:type="character" w:styleId="Hyperlink">
    <w:name w:val="Hyperlink"/>
    <w:basedOn w:val="DefaultParagraphFont"/>
    <w:uiPriority w:val="99"/>
    <w:unhideWhenUsed/>
    <w:rsid w:val="00FC7EB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7E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esther-muigai/" TargetMode="External"/><Relationship Id="rId5" Type="http://schemas.openxmlformats.org/officeDocument/2006/relationships/hyperlink" Target="mailto:esthermuigaimuthoni@gmail.com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2</Pages>
  <Words>664</Words>
  <Characters>3790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Esther  Muigai</vt:lpstr>
    </vt:vector>
  </TitlesOfParts>
  <Company/>
  <LinksUpToDate>false</LinksUpToDate>
  <CharactersWithSpaces>4446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Esther  Muigai</dc:title>
  <dc:creator>Kiguru Kimani</dc:creator>
  <cp:lastModifiedBy>Nimrod Kimani</cp:lastModifiedBy>
  <cp:revision>219</cp:revision>
  <cp:lastPrinted>2020-08-22T11:44:00Z</cp:lastPrinted>
  <dcterms:created xsi:type="dcterms:W3CDTF">2020-08-22T11:02:00Z</dcterms:created>
  <dcterms:modified xsi:type="dcterms:W3CDTF">2020-09-15T11:38:00Z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1ye=0">
    <vt:lpwstr>IE8AAB+LCAAAAAAABAAUmjd2pFAUBRdEgKchxHvvyfDee1Y/GmVKdOD/9+6tajUp/CCeFiiGxvgfycDUD0FYjCZ+LEkLGAk5mDT92sXJceIZ78RVSB3aSUR5tfyLSmhwa7kbxXJ/o3slmFwwyb6m0UzEgPC5yuhH97KGFRhm+hUCPEvtV0XLq/FKj6hevXoGFum7jNKYW0BlammPlAAobOlZNrGnivFaAph/qHtHkIuyCTFsy3aVCy6ufgujRSL</vt:lpwstr>
  </property>
  <property fmtid="{D5CDD505-2E9C-101B-9397-08002B2CF9AE}" pid="3" name="x1ye=1">
    <vt:lpwstr>3PA5aotaX5/De8MO+lBfJzdj+9dxl38ZXBTbZG6g6u5eCnNcMmiUJ7CABPLyeNZDgFL/Hqry3qIHzTdi1N3ojR29dz8U7dcF0RSRq6qUXGCYiYtaF7vLuJAWVsCqbUW0R0TvHfZbH41zZyUpqGkhbhqGMsc73aLNmO5sDk4+jj3gTk67jE5acfSX6kOEGyYEO0f4O5+Acs1EkP3QNnnIFvQTPkX6eXzsOdprrSTHFpRbO/TULWHClq9K/HAaAtI</vt:lpwstr>
  </property>
  <property fmtid="{D5CDD505-2E9C-101B-9397-08002B2CF9AE}" pid="4" name="x1ye=10">
    <vt:lpwstr>0yhGfmo0ugOswtNOHt1bglHodni4o4e2o8clc4Zm0eAqUEAlrgTL59Aa8YjtF7nN/LR/yb7/3yuL856N01lOX0YsATyJuzZJ6ww4wByzgkrdHsrXfTvG7ryUI7lYUAej2p5FrsceVzF17N3ZcHg0y6BktWEWg1g4Q8mgZ/geEOBQUTe+KQSE/4Lws25fF5wkMqjW+Iy/s1hAqYateSzNXZbhGy6bz8vtwfRqg4V8UfUMZnXdNa97BZrQmLGk+gg</vt:lpwstr>
  </property>
  <property fmtid="{D5CDD505-2E9C-101B-9397-08002B2CF9AE}" pid="5" name="x1ye=11">
    <vt:lpwstr>CYXcjNuNqhCYR8EUUFLy7pUnEiFVFY9H7AGnVzeSaCcaZLnlQYmeb8lB0CqbFEIqsBcCPExYEXeJ7xdenfotVZSyGI0BqFAtOHacpla1gL6oYVsrMTqBEo+22Pi+b2H6tCgc1G0EA+xhkWl+hM9UIOagiZiKXZB1UWU/OVEUo1/wBxRx/XHgFsma3m9cLVg8VQjE0A+aMkYMxI5d+Lo4uHC3l2v1DN1aHIDVJyOTUyK1CGpPtrfFR/2x1B2wUhF</vt:lpwstr>
  </property>
  <property fmtid="{D5CDD505-2E9C-101B-9397-08002B2CF9AE}" pid="6" name="x1ye=12">
    <vt:lpwstr>Z8nHuUn1H6EnqcC16SaXlyuIf71vyfDcc77SISivgvFfKMixR9BaCu88t8ATFP5gyCm6C+1f6S8NCCVEcdAVYRURKc88gBxswPpFe9/6tMBYGBt8ldDFJsAZPo98CQxO+PwbXBJdeNG7uIR+2X6AQCT6Y8Qp7rH460MGS2z4cEv8W/nIm1jLzhG5/0UOFy4lZv640RD49462QvsdwDay6DFr/cff+Cb9LhfIUh+Gy9937a4+M9b4rn+d6CxCblz</vt:lpwstr>
  </property>
  <property fmtid="{D5CDD505-2E9C-101B-9397-08002B2CF9AE}" pid="7" name="x1ye=13">
    <vt:lpwstr>DupwlThBtIo62Kk3wu2BgLXa/HabHOeUYA8yEYhY08U81rk0UIPQALH4ULb3XGn3ZKRQu4I6pfXe/0CNHGRSyZEI8sG/+e5OOKwDjYO4g6GW+3R0J/HuqNh3e1c1fF94j40VOzTT8m6NqT5VfNSCXii4p9BtA+llcJrlENH40W92mCBrP3x1lW8PZWWF180pq78fiJm24Xku3zFXyuos9qmiqvL4O5fP3YETV4zAKxPkPtblev8JlzBr+ZPs9wy</vt:lpwstr>
  </property>
  <property fmtid="{D5CDD505-2E9C-101B-9397-08002B2CF9AE}" pid="8" name="x1ye=14">
    <vt:lpwstr>xzHs1rXhahruowaa0IdbtZjnntp9baPF1hjEtNTh1ZXk1XIvj2JZXfMI0Vh8+7VHrKM+dbgkjjRPM/66n8dH9CN9Dzl5+6yWrqKbQWY0BSz0RlwC+IAv7oyAvmRJ2zXQi13tKBAP3YKcR7CCJmoQk6uB8YVo3vmUmpW0kXHx/S4KKX3T+1SKtwyFzgBawCsbhiO35h5NXJ1Ay03HGSAfLzg3WDY3Jo7tAaxVhJPvd5sUpa6S2cew+BPyqn4Xs1B</vt:lpwstr>
  </property>
  <property fmtid="{D5CDD505-2E9C-101B-9397-08002B2CF9AE}" pid="9" name="x1ye=15">
    <vt:lpwstr>A6kuVIJ8h9VmSKbIH+O0Mywrd24S+cspAoOTm5P5WTv50ocaB9IXm/LUvPC+eumb4IocQFNWZoHdY599dLTwIIEesCLeSxoD7XjCyjYbF6Vnc9Kxi/Ik3BQWTrTPUaAIZ/LQLhPOTfsij71TdjLCzAsNZsThUcQB9+g7tHKfP5j3U6rzq/JreYAkb18yegj1r7KzL8zxn8g0KiFd5SWS3DOdYLJUhBi/jtFji0uj52QTgLAvgo9q2D2EUxO5/4h</vt:lpwstr>
  </property>
  <property fmtid="{D5CDD505-2E9C-101B-9397-08002B2CF9AE}" pid="10" name="x1ye=16">
    <vt:lpwstr>AdR05IgYcBlj2e93kZfxVwdORgBkdVA7XiGg3aV2eUpfQ5a7vqJ1iatgppda+/afgMjDwZkI5EVGTz1P7IjP8FprCa0NYkpcKzmsI2pmcADqcw+r17yxSsPeDir118hNqUDrI5cEke7+ANG80Czi8VqJuZ1jci4Jm3N4pK/55WRiy8m+8mBDAkaIyJkGq59i/XejmRX/cD5H+ixqkbjIefrjzaGACB7HnXBqnCOHdRg20kkVRZn4HLWMocPzy97</vt:lpwstr>
  </property>
  <property fmtid="{D5CDD505-2E9C-101B-9397-08002B2CF9AE}" pid="11" name="x1ye=17">
    <vt:lpwstr>LSkuR3/Q+Y/fJrhVryhpfz64WcJ2wCxVKLEQEWQ0WumAlk1WhgFDOehY2VbFDwNCFTxcarWxX+j8t+n0vZbQxSpn12tKH1hVvtcGyl6z8bERnWXwJ4iAYe0C7+WEKr4guo8zimKOrzVy9lZZQOPJ2WbaAWtAR8ieB5V+1IP1U/8yFTDaf/yEgtNBjlmjBEK8rDlEmamYWVpm2YhhMLYAvsceMQcHM3+tvCXzRwjfHfxhZnbSTsNUljKLQrERtZi</vt:lpwstr>
  </property>
  <property fmtid="{D5CDD505-2E9C-101B-9397-08002B2CF9AE}" pid="12" name="x1ye=18">
    <vt:lpwstr>zF/36sHOJKRxqN1mRL6AHn1RbrZx8zWEbeJyGzW3H7+AitWhDCX17jwISj5lAH89tRRo3MDA031l8WmfEk2b0Xyxk3sW6doKpTrbZbnbLZMr7qbIh5lhyHZTg1Hml5CtZeHj/yVkmo/GPudNq+u0a8tMjyxlXta9Q1EW0a0aFXikcCzfCneB6bxte5lNsYyzJE7V6RUdS5yQL+di5fb7Xqujl8BqVoAuzpWAyd/lxQlU3sOjDiPlGFHFvhXtDny</vt:lpwstr>
  </property>
  <property fmtid="{D5CDD505-2E9C-101B-9397-08002B2CF9AE}" pid="13" name="x1ye=19">
    <vt:lpwstr>RUelrZzIbowqNBiGYErBVsOQNt6J5OvVLS/GSvNLu4lafnDUQUVCC1tN30OWy+W6F1TG7EJEwLpC9S+QA6nitLjxW7p80tthbN0GWa157OlB/2iUVpVla+OpSdhzSJp9+TJFr39qKVEOYJLbv/CBJw28XVRXdqvLyYwQ6wk8Bbf3yDLtKjThHhTrqbnBdZuzXXZ6cC44HXxvnx3g49E9SmCMaUVttpvlxzFkLsLvn6tflVJOcLbsHlCZ1VOKIPh</vt:lpwstr>
  </property>
  <property fmtid="{D5CDD505-2E9C-101B-9397-08002B2CF9AE}" pid="14" name="x1ye=2">
    <vt:lpwstr>sDrqDWqdqTtfv93Mu3N0yly3U7rcIzgZRLZAVNULI+Kinojc585mNvJbdQCiYyWHtpRdBZ2UzFwdThPxcJFNc2aIBYOvwD8zbr5k5nHwRKrUJF2bbuGw9r6uqJF9TF4dQ/vm9ShCSEXJoZ/l4bMHZVKRw6Y5YSKP6elLxpyWqyyieWaEiIY7bdh4aFr0HpQsaVWKNnr8tj/+84+U0p7G8u1gW8e2toFoKiAk9CUNFDmF6EFQPpcvAU366YgBLFW</vt:lpwstr>
  </property>
  <property fmtid="{D5CDD505-2E9C-101B-9397-08002B2CF9AE}" pid="15" name="x1ye=20">
    <vt:lpwstr>ZjyEwalK2J6xWPVEliew2GZTgjDMLxXxO1JNH3e1yGYF179ObMifMp+V19vxqgmrJH6e9NgLdMx4wOh0iTHWg+XCN6b32sq2XG8VSus/dFrU1J5tpulT4F33vWIcSK5N8D3WeRyUPM0G7TiNWwT+8tm/4FsBNDOzNX069gbb0laRaSGQIRjd741XOE6MnIPIm0k+AFarxesmAWqH2TTxmTVyP3F+4LXShl1YiLt8ypL9vKdACrpRMcPqpK4vMQm</vt:lpwstr>
  </property>
  <property fmtid="{D5CDD505-2E9C-101B-9397-08002B2CF9AE}" pid="16" name="x1ye=21">
    <vt:lpwstr>dzbALRg1yDJ/Md0UAvDoYN7WBbvmjpN9f199yfRb1luYIsLcxlTbepRueXoOszrzrH7sze3tnqDqcOIIBzYVycyPabSm7ZBmoTLxGBDi6pHizH8M9tG1VAVQSLDnsD0Kw/lhjSSYCPMzoca/GcMXkWKCNdaWJVbuBv4TAeqIpGTQUHkRA6dtXg5lmKiuQT/3NWuUE5dk2zalD94P548z/H7KRcBEkQskOP7c2S0wJHeTqT4oxsfzPL0Oiu8e/H2</vt:lpwstr>
  </property>
  <property fmtid="{D5CDD505-2E9C-101B-9397-08002B2CF9AE}" pid="17" name="x1ye=22">
    <vt:lpwstr>1/kyZ+uf4gWnx06HBAz19tNkJT2eDovBD7GcYdU7xCJLyG3Jwn9x9il4Y5c2hlYqEnVsQJFrAV2myoogVkHPtSUnDyNCsl4NYevQWHTJXNY+pK45EG+I8GBKDGQZwIHkBnDfcUT31ZwdDvzTvh+V5YfW9AQUFnv0U510FPRYi5LBakweZtDiEMcA/EOvGERjHyV6/WK+nJRuUvUcSJi3MBCaUDh1CaSdIHAVMBUSXbxuVn8KvmTQdK6UPyv3533</vt:lpwstr>
  </property>
  <property fmtid="{D5CDD505-2E9C-101B-9397-08002B2CF9AE}" pid="18" name="x1ye=23">
    <vt:lpwstr>ghXFPb0aYyhKoSPnzm6vgd9mib709nvD1XdFtK0h/q+g9oKwpB2bxeVo1TAlAD0uXKv17wE33OerfzxlKyGfDVTVS4iDUhWIvGRNcTnDgbZCzEQJB6IH+INFr2eG/AU5u7GX3PEFz+gxH514K+oXe9ervrI5RHTzca/Ek0s0cdiePF+N0OkTu5+XXxqri4o6D3H5QLH2t9aLFbQxQTXXtrog9fec070ALxMx3mf4Q3xV29c86TClt28krteEEqG</vt:lpwstr>
  </property>
  <property fmtid="{D5CDD505-2E9C-101B-9397-08002B2CF9AE}" pid="19" name="x1ye=24">
    <vt:lpwstr>96TOUVNERRYD1wfteSXcJkR70TQ75tqU+qx+A3IxF1EB9eIy9pOHs2KWog+vzRPhbgaOGOO2LH9+dpPzvmK+1xWUqjDF0mK1R5WR8fdp3sWeo979adsa3si3TPahWO8YJ9R4xkuqY98xuju7UKnlAeHhdTNhvRdtzzsuKE11Q4E2aPL3B73M6c31cyZqFBh3D+fvgIxloABEYKwR7BSFvZrW0BqnYTkcIO80ANrtnEPodXHOE0JygGqYc8lRdS1</vt:lpwstr>
  </property>
  <property fmtid="{D5CDD505-2E9C-101B-9397-08002B2CF9AE}" pid="20" name="x1ye=25">
    <vt:lpwstr>/gnKezgTC+23TIE3DCpw70UWuVxaa6szazKS9kIiMO7w3wYOuhpJ7pEB94bkaHgGUoIUMRrBMvnrH7YEBte7l51ebRN/UwcRCNXPiD6RDebGovSj9tdUMDYHaS2WPTDj1V5nLD366UKigYdCwnfxwMWvcrCplKmmPBVqcBRvt5NewkBuWQvbUi4Fk9Fc2pcVUXsRXBkQ64EzVqDWvzvFNnpzg0j76WI1Vzc7a1fW1VKYtnYVd/R5iriMmw089Hr</vt:lpwstr>
  </property>
  <property fmtid="{D5CDD505-2E9C-101B-9397-08002B2CF9AE}" pid="21" name="x1ye=26">
    <vt:lpwstr>L2/9zL2gE0z5v3sroukzwtpNxGO60/0ispyt5MJ8mTjk9w920iaLsBBGmCVTjRvbi79c+3vPjZbZ1AhWUFwsbqec/sy3S4K94WRm4eZv3PN2b3svJUy4swf/fNeXTcFDCPnNRDdF5fnke5vWXE7auAKNVyqiMOPKQlADOjBfeFK6gOJKGKK7Ia//TpnF1MbGzDK5B8XHl7g7tVd75i5DwyldWDE7lT5o7WmNDcB22BLe+yCCaIfDHKWMqf5gmKn</vt:lpwstr>
  </property>
  <property fmtid="{D5CDD505-2E9C-101B-9397-08002B2CF9AE}" pid="22" name="x1ye=27">
    <vt:lpwstr>dlYH+7a4K3HL7SUdQ1rlf0iQghT+ech4UsDLxZzrANOrb/MSdOyoc2IR6/KQNFy9lisROo2MMUq2s2LZS2ctfvuAsX+aX4RlAHe8p1l8zYnEblkCnq/zqgvKX/zqW2F8nLl4qre/P3CrUQWCc2aHKizZRWoV2thSs0/4C+k3t5aUlGtdQTXSIv6Y9YgEnYAwWH8yEjNl2YpG8yfNKEP458VOPLoyfyg69A3oKoEy7kdCh06qVdca4DbdKRKjJ/w</vt:lpwstr>
  </property>
  <property fmtid="{D5CDD505-2E9C-101B-9397-08002B2CF9AE}" pid="23" name="x1ye=28">
    <vt:lpwstr>31jRqzGjaJz6K7hYi1TobKC4dLhkWPhxPP6wE21emqX/neAnnFveGGB/VBoZyngo5rhFu3V/4h/Y8HnTBBEV/aGV8ng3e9Aa8pjh37O2mBfIuMiS+DtchM2KcuKsoC812LQK14J3hhI2Ke83UFvQzIFkLBilFft6BPZh7gqwKcrXCARAiuIxV+VqUzlQdiZtvWkO+IMpqMLCQ0+V0qv+1gppjW4bZKC1T1NWIG/6K+qOLc9lc9UmLgUgy5Cuny+</vt:lpwstr>
  </property>
  <property fmtid="{D5CDD505-2E9C-101B-9397-08002B2CF9AE}" pid="24" name="x1ye=29">
    <vt:lpwstr>RRJbziSCJX5DwGtB2iq8DOQL63gelF4i/waDn/KkyA4yv9wCPrtbD5xqXDPybjECKyOKPQmtk+OVkY79mi1kR960EwU7fg2cGHnwHua3yH6WfxTDUq/xn8b0g49d00dFqzQvkd9Bvy8i6H3BupYjmfLDwgtJibETOj8wE2pcd/kzF0WMudT9k8ZiJL3gi7GKqs8HVU0MY2U4wCBYIEs4MGVJHYGVcXda86USM3/WBbDDAWbtKwuT9gCDGhQ+BnC</vt:lpwstr>
  </property>
  <property fmtid="{D5CDD505-2E9C-101B-9397-08002B2CF9AE}" pid="25" name="x1ye=3">
    <vt:lpwstr>Y+sLlm+xVXaa2nIL6tEy9jnGsAayDS7rJsPZACyRDBtUQwCiXRcjRWxNjKLaB766F+YB3lcrKXZxmTUHGoEIvxGhK/MyoptnY5nmsDh9Bi2cF1sTk4Sa1MaMk5nsSgcaSagxIvYxa7vRp76N3a8sW+J8C4xg8ZUjo6oU86kihNThkCGIBwb7Zlu7Clwyws+tIPD5d3GfJfNPVou7hy9udazJdPvhr3g2GJ6c+/OgN1JzI2/tA4KHgtF3xtfyT+x</vt:lpwstr>
  </property>
  <property fmtid="{D5CDD505-2E9C-101B-9397-08002B2CF9AE}" pid="26" name="x1ye=30">
    <vt:lpwstr>JHF7UYfsBm3Xr8jQxgzGl6B10srpS8/NVp1A3EEYyh2K6AwbTD+v4tmr3DKfteB1t4gbOmbKGBZVmtmIxkEI/8DFs7RkFJo6rVMIOVS21QEP59vdjMMh5R4ORVBmWnRgC0rlMBrzA1hBoohQ7cUNVqAxRzv/Adjr3XTsRHWm9fi3Ywom6LlDkieQKlEnZa4ZqR6j/6ywtpH6RnRLBhv1GfCKCDTaou9yb/Jq7hLqRKDwon60hMyLJWzKEJUmDhx</vt:lpwstr>
  </property>
  <property fmtid="{D5CDD505-2E9C-101B-9397-08002B2CF9AE}" pid="27" name="x1ye=31">
    <vt:lpwstr>WRKBd4ZspGQTqQyMEgj6cwN0vdbAE4c/y0jlDFG2NzPEtGgo89pmzB/m4USQ3PXAoftE4MERtjm+iaD5kkKB9fo7JUf6rUSCckJng2PdufyidL8+kJRLDcOvrHushFbJ5r7W5kb5ypNiYAc6g1M7T3oLumTHZcqlhDzt3EjARx397d6Mi8tfnNFE0j6GkZLLgjHWkuSUWvTVB5ISFk8Juj6Qdto2RIDDivGrw66J+vzyF1rSQGgRO0lhGVYqb8V</vt:lpwstr>
  </property>
  <property fmtid="{D5CDD505-2E9C-101B-9397-08002B2CF9AE}" pid="28" name="x1ye=32">
    <vt:lpwstr>f7pZ8FcuSDHOTjKv2hmN77vRwL9GHCT47ngFAv9yJQbSrYJWVJNmiDEkOkUTZqBpK1SQSK8+fij2p7KdR3iYEP7xPO5psCyM1Mp9oiW3zQH99C7TPvJ3mTDy3LBEa2P6FwcC+ZtjyAcSjRSEbe4KKOBnFj/b7IsxRtYhbFPA/alHgexrl5OfJU7m4VAlRNM7SBDX1qc4FpW11zxeLg6HXuwObiFD9Lcb+x2GetJ3M01wuq91xFIDzrnpnrmlNZ/</vt:lpwstr>
  </property>
  <property fmtid="{D5CDD505-2E9C-101B-9397-08002B2CF9AE}" pid="29" name="x1ye=33">
    <vt:lpwstr>B2WIbGJoq1NdJGueNuadzdyYn9JA5oIhE5bPPfAWo7nj2WZJVNHpzaXriv1WIpI23prLmITD2vASAwxj4sY8V8UMlX7oV2XwF/x3evRiGj99YFBGu0CQ/FKbmVxcvbdb+mkpkaJN0njL6w+/GSLW/43aNBqBLOheDoHKxLw1ShBYGhgLW0Mgza9Vw+MXuMRx+2l9jAjmxwEojwT7NTvtf305GdCDE/4+EY0O9Fk7O+AHwzfUHgPUf8pk5NsB9OY</vt:lpwstr>
  </property>
  <property fmtid="{D5CDD505-2E9C-101B-9397-08002B2CF9AE}" pid="30" name="x1ye=34">
    <vt:lpwstr>Pe1BNU/8cjNvDd6BfuwfvHGa9izNz1y6I/hyVU3QvrsZJ+TxB+YP9z4s2Q5r/Mt2WkEHLVEMK8bonfSrJXQJPtyGayCzKxXVhFY3IaJvjVqsKriIjioy1PPHc15vfibIXopJ42U7H28pbZcbvUCdD+GeTSfPPxGJ8LpuhEgLbr+naBZTRMiXb1CWnPHTuGO7vSb7dOR2lU7g7LJXH+KuOYHEut582oSvhVYoKm+Xr+SXFhSdS7LC4EAH+dBP+dm</vt:lpwstr>
  </property>
  <property fmtid="{D5CDD505-2E9C-101B-9397-08002B2CF9AE}" pid="31" name="x1ye=35">
    <vt:lpwstr>WdVjnbHbobcRAZOpR1u/MvnxWPvCd8gDyBM4981TB/Gz2hyn/mdpRylQT7LspMVwcyMtZHKruBA8K/RksD7KxJde4j06LQ/cz//FNOzvMaex7Nrd4z/aFJpe0C3IGilYqQeEzMjp2fLWoylnTH4WPBkv5CsoyQQqYHJfaNLsC1MwnWWhR0ip5KoImQMWVQfK7u9Fibm6nlagY3EFIfqTtvX2RoMzlAE/5oD6MADqpzvCup8VQuOuPnmnWtb/yln</vt:lpwstr>
  </property>
  <property fmtid="{D5CDD505-2E9C-101B-9397-08002B2CF9AE}" pid="32" name="x1ye=36">
    <vt:lpwstr>AYw6qGO98ECl4F5CzMvIBBWLa3zgw7Xd5l67+lc0VzfO3OLu0YCC3p9RR1ZwKx76B6cexp52uv7+VpydbC8nxyIO/h4K34CbEbVDQAZSqvn+0ooe6nyz21MNd8iPcl2Db2oN+RupnH7Umgbx+xose9Q5n4XgLKNzmWLgdMg0upyAZc0YtQascTqYN3bu7SDfRJYIrKosXsnQ6+xSYChBbP0b3kwGBxg5TRAUIlPItNUU+Zy2+axPQTZt/PIEwzh</vt:lpwstr>
  </property>
  <property fmtid="{D5CDD505-2E9C-101B-9397-08002B2CF9AE}" pid="33" name="x1ye=37">
    <vt:lpwstr>29B3lWZVOXaodZ+hM7udTLchzU0H7JPhYRYPOiZYxiOYPZck4EEn7L1/GQjXMPEk1zSq3w50s1JVzPpTR8k0KaS5/B2efa1ICkQyEUIzkVkb8Co0hte3nCmBF8aoBnmaPhICoaSb1dzNdnyqZf0o/mNXlQBlqQaqX5BAR94d2D0QF4rJRW1df2SaSk437LcvX7ec6JiMNJvlLq/uFnAtwX5uDc28DCvGvcqXDh89SL5JR1Kv1PXG04Oy/M2vUvX</vt:lpwstr>
  </property>
  <property fmtid="{D5CDD505-2E9C-101B-9397-08002B2CF9AE}" pid="34" name="x1ye=38">
    <vt:lpwstr>ILjXMdzJ8pJv6tMTeWl7mfq6NRiYXEryaudrw4DOE7L/2hg1AXKmM+10ACysBCP7mFMJh3qB9ZQhuXvWR4j38173Wns6nzEqtymv0MbvccvvnTXZMzyB+AF4LQlNITT1xAEFeNIeatSh+VH98MgOySIIRS2IsUwRJ2SZdU/T7m62X/KE65bbNd+ZAJ6DFZ4ydS9zwOam9sqRagX38n5PW29fenyUgVForbfgWyuGHYH05bcStbMTIas/rv4+j8h</vt:lpwstr>
  </property>
  <property fmtid="{D5CDD505-2E9C-101B-9397-08002B2CF9AE}" pid="35" name="x1ye=39">
    <vt:lpwstr>EzybxedLjwqsV8ZT0hi6BScir6D5p129zA/PqogywjQDklwZ4KB5nFbOnw7cOIf9jkaYydFAJ+7vnQFWWE/T0R/WSD1gFuLWVmEBy9We1M3LBB7rw0Oa8HcEH+45qRn6flztyiBKcuWAWhmMPqEJxAS76fhwvOE7FLnyu4XvQIL8Xp+8QHmlrfAZjnh4nuX9zPy+htLIHsuHTtdNdiCqEsvRWHzB3cgQ/fX8wvEQuzl3P5Tbi8dBDAuQhetuyAj</vt:lpwstr>
  </property>
  <property fmtid="{D5CDD505-2E9C-101B-9397-08002B2CF9AE}" pid="36" name="x1ye=4">
    <vt:lpwstr>9PbHVyDmELtQLY4aPqCOOzkuy5+CEihzu1pmuJl7UzFGOK3cqRxMXS1Nuds6e+IPYZQbK8Fj0gbnj+irtqYWh1AOxD/Ro2cI2aY65vdW96gKRY9gx1rTuk81vrbgzXzWDAmQD8eWBcMbAi3vwuGkDhtGMd+tJ0qf3VRWOMkAyOycGW/a+/OT53uI/TrHhLl0kVerWFrOyY433PtFRLUlqnFoU0NiXTav8KeThiwm7uu0/PG3vjEASjnpB38RxGS</vt:lpwstr>
  </property>
  <property fmtid="{D5CDD505-2E9C-101B-9397-08002B2CF9AE}" pid="37" name="x1ye=40">
    <vt:lpwstr>7xIJYAoAZ1qoOy/tvAnYqwtw3la18n0mvIbVPOSPWFBOpVx4qnuwlDY/2J94I/RqQpIDisZTdhjr9+js+lfSso5HXMELmr3Rf1UXjzygS5Ie6TPLuckvzsJmnn/NJogmdDDevjzK51f0/w/ziFGvGlgtlJSa9su478t785ohve+hHIiWuD9h+UFxPByWT350eOemqK1IOYcf1XJRZhu6E/C6tc9eSp0fp7nZmFhY3WK8puZidSLKTnRcoNeL04r</vt:lpwstr>
  </property>
  <property fmtid="{D5CDD505-2E9C-101B-9397-08002B2CF9AE}" pid="38" name="x1ye=41">
    <vt:lpwstr>CHEeT2RGGVwLqbmxYVaB+EwK72KvtdVXtN+6bZA1ElqHUS8FXODQNYL8QSCiRgO20ho9gIsfLdRY/a2aLWB53Zjx/jrE9INJIfoFe+mqC8BdP88n0S2YaIpdkKj5NBXqHv28RFLmTygYeBSvgMKLRGwWvgobL1blafEnUrP00NbsQ3wxwrqrZjFBty95YMdTUcIsENhXLW4C9dFo3zsu48mp2w55MBPaW+/v+42olDgsGsNvWDHHS2mp6tn7Hgg</vt:lpwstr>
  </property>
  <property fmtid="{D5CDD505-2E9C-101B-9397-08002B2CF9AE}" pid="39" name="x1ye=42">
    <vt:lpwstr>VkrB/JiTKSSbwMhmbuzq9v+DNy8DftLUa58VpGBzPwJZ9kFHlEfvNFSEXHw8jcvG/h2XxtI2bX5maMJzsv5DUpXTV/SfF1Ie+Dow1iGK97LPgcKYZAzrQeo7j6fwKzHuRkaOj+7lUEjoDdLNkW1i1l3Ru6EjXOn7vkl2gB3CO7q6wC5zfsJGJbIYdZ5iSVPM2TFUGxFO6i3hmpaGHdQHm7X2gtZ/p3neV3fvXlcmPTO7cHNOTk031HuwTib+m8h</vt:lpwstr>
  </property>
  <property fmtid="{D5CDD505-2E9C-101B-9397-08002B2CF9AE}" pid="40" name="x1ye=43">
    <vt:lpwstr>NVDCtD6eq/ZCJAI/HWGUDKTlKG7hNg37J3JkfRZrxNgTc3hHb6blrfKRy4ETAvdRArzd+TEpPOxo54U3gyGlacqeTeYm72dFmGh2t3WKi8XiJJ1eXqf0gJIjoMugc2KOMc1iElpgTtN+xfivDGqXR1UCWKiwS809NuCc4j8k6wiO0UnE7q1GzELxMe1ie8ZH5sjmqwXQF+Py0cF5sBM1qPhlLHYOXMFSlUqw+8sZOYqLLhOZ7BGKUgvnv9YPrTL</vt:lpwstr>
  </property>
  <property fmtid="{D5CDD505-2E9C-101B-9397-08002B2CF9AE}" pid="41" name="x1ye=44">
    <vt:lpwstr>eFR+0+XobIe8AfdJoCAM4u21xnVRnn0eYhKGLQ4dImZ6E3dFZeJ1WFgv+uox5yfEkcnzzO3bSVbeyV9X4M9HpE65NucfLnYdzdC7WF4yZfays2k/s312CkIp0OdBWgPelgkOZ8Z+uyOS4h+gIhkN3bx7MIRSq6uZNmxJHsAMdO6RSDXhUr7sKRkO2TQjEZvyVs33J81g+/BOcPCs5HCa5IWud95/j2LiFVJbkypicjgIUU4k90YtzQndP6SIcrq</vt:lpwstr>
  </property>
  <property fmtid="{D5CDD505-2E9C-101B-9397-08002B2CF9AE}" pid="42" name="x1ye=45">
    <vt:lpwstr>gf+dzJ/O3OfVTtlHFfwAUvGMOopyyxHFZ4Zu+rMsW57soZ1KtAxf8+M6Wt4L8jonseiR+ASBvqkygLjhh7tZBA1iIeF4Zxu4lOlrYx/M7E2ctkQDTYFgRt+Zk7km66XlbS2aV05B0Qq+NEkRsZGqRxGniXYbQ/Xl5NwY/UitKztOaFGvQmwVNvMkA/8Sw2vUY4++IAQPMdGZjbvpKl6OlHm6p1Bx9uNSHZQt7EsRa52YwYySiaFPD5KV65suktm</vt:lpwstr>
  </property>
  <property fmtid="{D5CDD505-2E9C-101B-9397-08002B2CF9AE}" pid="43" name="x1ye=46">
    <vt:lpwstr>ZB67WSukLyymdz6woT/oQjfyEJPE4odI7nJ6v29mkyPpib35ehoEHMruw6QDprX4+2bmYWh5dIS/9yYre/vCtyzRdYnVHTPDgEwuK/yQaIk2hcPP0RycDZWBBrEhf3y/DBLAho68mCvkdCH2d43TrD+MUIh6NSUQDg3AN+xKzlr+4prof9EYaLVAIUpkg5QeWD3E+QfFOaQmv5bfrXzweDoC0qx7y37aPaPKgDVyTreCCBeJqebHRSjgJ4LW3uJ</vt:lpwstr>
  </property>
  <property fmtid="{D5CDD505-2E9C-101B-9397-08002B2CF9AE}" pid="44" name="x1ye=47">
    <vt:lpwstr>aeEH/plFNaxk8nY1d4NWCjojuhREqlFalGs0blAqBM6pn+C4u/U+/ItNiev0YOj/AwHcHE1wiI45wfNgo1A9I4VhaxoPMDvXPlbyAhOHAZ+1qK9dddVwxkVwwYek0vgzZXMGqq2Chu/gEnHPaCsmjcwFkwCcL3LXffXuXAcmcO6n0ZbJPOCOD8qm3dZqEAQqeggMQLu5gRcElmT4BZyPjM1womnCytNAuRw3VEZdgrDYSHZTAwWr7i0dQDJUuhY</vt:lpwstr>
  </property>
  <property fmtid="{D5CDD505-2E9C-101B-9397-08002B2CF9AE}" pid="45" name="x1ye=48">
    <vt:lpwstr>ODVwAERQ6XacDsCVW+BlvgoHetRht8wok8OJGxgNjdRUDrKB+psc+HNDQKOembD+DpRJOeE3wI4+02vedTq/CZGIyxcccvgDjHgFk1Q0T62Ugbf+Mq6bHWl/ul/H/+w4dObpL+d+cVR9I32zrAkYxllJmRi6zwylvxZrEIxch/csjxeOt8EcuAeLnJdoIPu+TdIkMJ6LB2icYL8/OoF+Qrevi1zBz5dA2OMgCJ94tW+SEP8RG2jxRVdBM/8u/kR</vt:lpwstr>
  </property>
  <property fmtid="{D5CDD505-2E9C-101B-9397-08002B2CF9AE}" pid="46" name="x1ye=49">
    <vt:lpwstr>ibCNeHP+2srAHV9wa0yu2ZKsCGE9WkQWK1rzoEPsZ5HwT3LFO3J7G0wKFuaQLOza1d3OEteKY3BGLOOgtQ9gDPkA1P0MBz0LSLf9hbVP7eX2sqS8EcVZ35IAz71butL1S/wllRv7Zw54p8jZx4r4RpH4J6okWZ4zI4FcyKtzKMmTX3qRETgqiSo9HDGI75Eo0GdbgbNPAiHgfJqMqhU9rnV3rXDYdTybbfy6XpqZakdIoIDBvodJKoUnXi10X2w</vt:lpwstr>
  </property>
  <property fmtid="{D5CDD505-2E9C-101B-9397-08002B2CF9AE}" pid="47" name="x1ye=5">
    <vt:lpwstr>XK2ICRVYzbZzFR38HnVtZwdW3l1dqalgNAF8cKbDHDASM+KuLdqLFKGvZQfIyh0T7aHG5uEC94ZN1bmelo3U1/IjC8kSBQZhMTku7/VV1CdvzOfvp+08plEZEAuQeAV+vWUQ4qVkGHjJQlzsDS/IKgmr4QpGe4Ap7tojy7nCMpyFxtq2zdCV24RwIjaNjOKoNB4P9C4fW+8ZJ1TP8RgoMUn5IIe+5WWP9bM+imbjiAOvoQhx1m4NOjFFMOh+fdy</vt:lpwstr>
  </property>
  <property fmtid="{D5CDD505-2E9C-101B-9397-08002B2CF9AE}" pid="48" name="x1ye=50">
    <vt:lpwstr>iNgK3q1H9rFR4h1jfWt1YvRmV/cMeXhFeytDuoRzX0f3p7wZCAYlvyd3hbDGfqp9WrWGfRkNSNtAPaSbx/OpxuZ/Q+/MR0pGCgwhczTDrkzsLZhtUWCw8UqtW3f7wE45DYPI/gT6g37ffIsL08NI6MF6NBPvY3b5hghiDphTBpkIDWVsBS4bTu4Nr+nKGSPR1jGFl2tk8krWRJhGnlRojUybBqdcqU0mnqUX0ZfIbHf/bk4C1L6taB1V0ksjN42</vt:lpwstr>
  </property>
  <property fmtid="{D5CDD505-2E9C-101B-9397-08002B2CF9AE}" pid="49" name="x1ye=51">
    <vt:lpwstr>BSBZwmx9VMdl9vyt3L8x+B+eobIYM1eHAg1qmAZwz80AD8e+2J9VpheC8ZTWS256vM3pRsMfn5HAgFoCfbLR4txwOQA9ZcIyfjz8rYQHS9km02X6+qmv4MQ+7jzW1ilmEBQm+lvRRbBNIsDGt9moAntU0P4qkq3KOKeMgjF7ImUdlGfqek/VPlLKA17GQbogdv8secTXoaIXd3xoLZWsVwuuiVq45/DRkz9fQl89R9xEA3iHRsaJorhk52NlklR</vt:lpwstr>
  </property>
  <property fmtid="{D5CDD505-2E9C-101B-9397-08002B2CF9AE}" pid="50" name="x1ye=52">
    <vt:lpwstr>Yl809Jg4NoVYNn+6hHSiHRIDsObDHsJx6YM59RvyO/qBREQ8cDFq6qjRGcyq2c7DzI9701OgnB22K7wK/eza1L6qcdn6sKPcJ+tX0u/aT/H/b/HTauGmmfFhiRpYzPKYE7n0MTwE2thjEkd/jjR3DORz+Ld+ELlGDJzj/eNEN514XuZNwcT9aAbprOCuXB/SoyxeWnFK1Fhx/tiLa7+UXaA6MeBwI/7IhXJdXJ/I7PZcoJdG+9foMN1WI2F9nfH</vt:lpwstr>
  </property>
  <property fmtid="{D5CDD505-2E9C-101B-9397-08002B2CF9AE}" pid="51" name="x1ye=53">
    <vt:lpwstr>rXkXJgfcXXlDMHR2qT/D3iwJlj5f9ZNCB+9akiBLIo54clobI4HoSt1yU0euqNDyQa4DMEBmqn/ajht76LihsJQXdQjXxLw0GfqRe5/GM6r3f9y/wRVy3A24rkkYjfI0cEO1vze2Q2vxLnRCRZA3v8SCa+mAZTJSzi+EOE3b0bpytNfOa3TGjV3PhIQNp/TXA3bi7w4aXTASYHUUm3v41it8bsJ12GzsMi77kTj3m81/UL2e+vTmuIZWB8Nb4uv</vt:lpwstr>
  </property>
  <property fmtid="{D5CDD505-2E9C-101B-9397-08002B2CF9AE}" pid="52" name="x1ye=54">
    <vt:lpwstr>tVwOGnTayBr+quo/QjOWljlv6TnL7Cn7g/Ajw/ol2am2cvs8ljvcy9duAgSBnH2IfzjcJf4Gkk+U7BKBA2pJJp1f7VLMkM2wJvoa8zyCIvsRy4mFNX5xswyVbnP0zGiYmvuW+il1EIJAHjApo6VB1+0o+ZizByWIgzTsw8lGLUwRCj/KS+V8doDiIua9mwLqW0YDiLaOGv9VVPnWTCEhoukBuVfeFmBVA8BAVbABQJ9Sm1pJPftFQHOkCf+Zetu</vt:lpwstr>
  </property>
  <property fmtid="{D5CDD505-2E9C-101B-9397-08002B2CF9AE}" pid="53" name="x1ye=55">
    <vt:lpwstr>Io2ARVtxwCRD7KP1Xf9gSd3GiYwx2wNI+12Q7+kYLmaSFFyhfLxdN69BK/kFJTPCrtChHjGNwgV5Igkhg0su3KffF+NpPdUab5BMBCAeQqlzyg9Bjge/WFV94tBnzgy2V9BLr78U701JiCfvUTZNEGxbokTH4Zx4buhTKagGdjx8eKFBUiQHCaQYS1nJUXMrdGMLhS2UaASgy32Uo6i9KCNRyzWJhfuqyVKkgw3HcVrXaN0QUHJEfFos3RPlY/6</vt:lpwstr>
  </property>
  <property fmtid="{D5CDD505-2E9C-101B-9397-08002B2CF9AE}" pid="54" name="x1ye=56">
    <vt:lpwstr>G4WsX06RoM9iXwMOGfR3m0S9v/deSTD3RRJJHW04G8EI/skHC89v2So6J05bRb2ego9F97A4n3ffPI18ZzB/0Shqg8CKsD7YWrjXWqio1IbF0Nx4fuqyzC6iEz7G492DPnjyo2OGYQHJDz2vObNoyQST/aXU7iURBKxISsmCS07B5+FR60GnztURSHg/OMeY3zBEaFtAUv4u8x99nMrO0LP4EryxpTW4+4fUEOAdW2ZRigbshlkdNMnNFPCzsEg</vt:lpwstr>
  </property>
  <property fmtid="{D5CDD505-2E9C-101B-9397-08002B2CF9AE}" pid="55" name="x1ye=57">
    <vt:lpwstr>5crqsIGRsOUZkIEfCPUl8YeVwBfjxHG/NIo4ZTAZPTT4GKpGJEfPkqmqGHn8LjPS+s1vSDDt+N2qJ09irOW8gLDbjV0OQ8/9L1iRXGznOYeAPYpC3U3eJbB4IIzvofdrIO8oKYALkmBmcRFNxTCqG+DECLTqAs3Ovbc7zcw0Mof6poagxvi0nk/X1C7BnnTyo4q4ult+80A9r64Jxl72QqTYagRrHK1AwFEingxfs2NHDgnkjTHuOZdZnIVAS3T</vt:lpwstr>
  </property>
  <property fmtid="{D5CDD505-2E9C-101B-9397-08002B2CF9AE}" pid="56" name="x1ye=58">
    <vt:lpwstr>jD/ypRhJL95ECy76ke1iZ+CDhb+eHb86PBpnJtjoKFa/O5cnrqjJ5bhMXhBtVKOmLjP/o8E+JltSeGRSy0M4QBrzqX06EbS/rUj4taalDZaNHoiUakHnl/LUyWBrxAHWrqmLR2gSKfj7mtdR4fbkc+1q18tf1c3YhA9T8XUkiNJ6++VO6iaV/JkWqE+kUd//wGTB5oo+Zr3c8Lmbm8n2FxOqKUjoLYeKwpxj67ALhxp0fnt3pwqK6k2c6AI70cZ</vt:lpwstr>
  </property>
  <property fmtid="{D5CDD505-2E9C-101B-9397-08002B2CF9AE}" pid="57" name="x1ye=59">
    <vt:lpwstr>G8EHZZXIpzQGb2rPFzQzpOvkoTOk19UGjeqeTixy5jZTzjlL1oBtoEotR4H9lYRgTFPa0NtzmNcLqcCET4fYCr/YCGMKFEQlJcXe7XvFF2UTeWTDw0mtPDzXQ5vyPAMEgfxIC64fBlwmRJIaB//GWq506pAA8Ddlh/dykTR6UhBQn5NuRAdMhYuCVa9qdp1fDXfo0Ma8FsR7kg2di5dNuKarhvWRMA2ishC6aD04/7U25VKQSlvfrlcqt6iXOHm</vt:lpwstr>
  </property>
  <property fmtid="{D5CDD505-2E9C-101B-9397-08002B2CF9AE}" pid="58" name="x1ye=6">
    <vt:lpwstr>KJE6wB5QC6KqLQBwbcc8MDk1PQhK2Yk84YCxQWwLVxrchMFoVYHZsVjBXy+IvNtLRqnfKzkCoGmr+WSJ0jvSqtEdyeaILcS55/H6TGJhYxstwEIcsjAMobuAtcWO/RGD2hcTQe7CUatm/d2vsL+lmOPKD6Ajf3aQU1KbdkgrdCmaqYNfAsvUwvihpD27f6NV33GL8H+lWq66gESwwpzNgYdVPO4S4BtjuOvYBY2WrKOStZbTCmBB4YCRuvOa4Ph</vt:lpwstr>
  </property>
  <property fmtid="{D5CDD505-2E9C-101B-9397-08002B2CF9AE}" pid="59" name="x1ye=60">
    <vt:lpwstr>ZUSn+k8iZQK8cLNYcwghLAxt/lAdSEVvRCXEqST0uEI4RKd+JkTvbqLG2l3hYaGeO85Ph1f7IF5VgK6Pep/0LGL/LV8EdbNukgpZkjvuc8eWLn8kbUPT8FWJ0vAoPVhrrSTw3xh8hUQ372OEpY1bvVqp5EaAA9LZsIOeb4ecH8xHvI1y0uFDK+SYpbysbD2XTsJEwiRc5w38Pg7gKOXWEK48g8hNqa1oHBsKIaloXvZuhlCRB8e7GQf/rTWydmW</vt:lpwstr>
  </property>
  <property fmtid="{D5CDD505-2E9C-101B-9397-08002B2CF9AE}" pid="60" name="x1ye=61">
    <vt:lpwstr>fXUQVFdREmtCocujfuiOzVwjMIdl0/iw2lEEnVlXaOSib8H36B00uv4zljMIjLdHXOkixXuAwhxQmPynwcT566UghHqVmnJ3yQhLLXu69HqaAUuRD72bTT9FDd1oGeGxPSBled9pQe8WBU6x8NYPxnKja3yu78355RWY4MjFuX7kICpL+rv7WVyT5fv4Pg/3B+A4Q3S82070ua/s2MHyRDc3n9MLG1LLuTwV9oqN6foLZc8JkP/qg2tBnZytsUu</vt:lpwstr>
  </property>
  <property fmtid="{D5CDD505-2E9C-101B-9397-08002B2CF9AE}" pid="61" name="x1ye=62">
    <vt:lpwstr>yIw/FvV1RYv7dyOGEmYgrfnJ9s0i9C59rBmMy4lm/Cys+bX/wbkDw/QbNsclpiHO3gM6hJM9sUW+cel1lUxXvlGM8jdGN/bY3TMRcEUmarpE/TRbOo2DSHQxCOXkPhXmJGVTedFRM95aSyxTzNwp8OZZLEI7ketgenCv0HdfK3ZlqdwQL1lqSr1A9y4KPupPwMf+tuNNqfyL+zWnMzqyM74XRQoATBD5EPbAF1uFUTzR+HOj8o6gdHcJAauurFd</vt:lpwstr>
  </property>
  <property fmtid="{D5CDD505-2E9C-101B-9397-08002B2CF9AE}" pid="62" name="x1ye=63">
    <vt:lpwstr>P25Np268jtYtKni3wVEJOFw3wL4W9y572FXFHhvrpCNMEowIArJMOaqhIAOcFq3jn/B8DVYtSh1iNWfg72/bm79kNeBftBPhSACMDBSvKxO5bHJ6R5F5NMBcpItZ9IoRboFDP/uAYE7QGgx4xddRh5HSf/XPoQ6eh/FpB308eFfsbWjHgRC0P/4+G9C///LhYTmngfTvwgyfxn0iMry1JHb2SOu95BABkj2AxTs5yniww4C3EzJ9VsXy+JAwgp+</vt:lpwstr>
  </property>
  <property fmtid="{D5CDD505-2E9C-101B-9397-08002B2CF9AE}" pid="63" name="x1ye=64">
    <vt:lpwstr>2SKyWrp6Xb+Opuhy5XI7tIXP3B21A0cyCEMZts3sq5dB0OCOhBLse6N1w4c8eG+UYphhvJkHwTfjdQnMzNazh4XNiaJQXyDpqUSHKXuCPUYgWpv5m87fEm9/Mb4SA1y59VzMrtuE+qLZ+bIM2Aacv1ucT7VdahTKha9lG+xvgVzvWS46OsUcCpv2cxW9J4pGjlAtxiEbQu7ATm4bRHpMDTVUDhfkydJ3cutGoXZyklDtvJPimgThK2V/qbNZl14</vt:lpwstr>
  </property>
  <property fmtid="{D5CDD505-2E9C-101B-9397-08002B2CF9AE}" pid="64" name="x1ye=65">
    <vt:lpwstr>CQ4ZK2DDWgk3RDP4KrceXSHrsJPw5HKD+xT1VKObGQOELlD+MqqDD2xsu9HCDNNGs+2yRddQEgZTvPCR4EUeeZ5K9TCiUwohoQRWFHCoRotnHRp8/3QFhWkHQ1Abs3W3j/rDqQJPejuBNfIbbbJEs7+83Agocp4mXl6JLZt+vO3FyIg0NSQhvvqqAwYDssPn99Qzx2UEABV1kFzBxYuiec3Xygdch7zNh7diJTvK40xY/35IINNSOCUk+I5q8+m</vt:lpwstr>
  </property>
  <property fmtid="{D5CDD505-2E9C-101B-9397-08002B2CF9AE}" pid="65" name="x1ye=66">
    <vt:lpwstr>Y2OxUwt+qfgvyZPZ3rE8FjUDTz461J5baZrTAz02W2YeBOGc4cZcv4nZZDjrIUl9OsRiT8tfLIH5lrbLCOIpNVIAL87H/N93CJ8GtCzLPmkuBU/QHcPz+BYELpIIh1ALJHVuh+qnF28RaUp2V75dYf9n8Vm0WWhEAQRA/EArclLo077GjcrdHTD3MDKl9GxI/ilQgV0mI4po9SNTn2vA1c90IarTrX2NBzit3xngc5JGqaDnrRmJriccBJD4EWR</vt:lpwstr>
  </property>
  <property fmtid="{D5CDD505-2E9C-101B-9397-08002B2CF9AE}" pid="66" name="x1ye=67">
    <vt:lpwstr>rqE406GVb0PbZQXclgYFaXDdSLIcMtD3og/D+uWdXiq2q/ylQEUVFEOWSI24PgDo6aVf2CGpSfBBmp5opk7+Jm0+tWKtEGROsI8iOq7ReATaaXFsocuuDpOL+p+IJwTE3SrVFPHuHT/QirWCjEpRPojgmz/O9Ybs7QyEun0y1ME2Sw9+yQS9hQBknGy1VcRobf3iizN4RPmp9+rghX9bZRpp/wAJ3HNrGfR6/8L/cYi6nq8GxaYHSCZU0GTt6lF</vt:lpwstr>
  </property>
  <property fmtid="{D5CDD505-2E9C-101B-9397-08002B2CF9AE}" pid="67" name="x1ye=68">
    <vt:lpwstr>9/OuVKmncszylfbgG8zCrCLU9qEL05HqnPA/Q/Px7mBATdX/fzbF4hDm0WlH/hZ/XhzQtLAAU9zaYfaVaBFcI5y5ktGO2/suFDZFCWCgEkkUtk7ib8hlB/+BA7iMV0iZL040o4oGW51ZOAYDy7Gb9Vw3kDHo2wtDgB/9IDmja1Kr5LXNEOJRfRSIkhyzJTesDIVPxxh37KBAGMrnra2aiVivZcAfhqTWr7oazSCn9VxdNlK3zGCe57Y11ablLi9</vt:lpwstr>
  </property>
  <property fmtid="{D5CDD505-2E9C-101B-9397-08002B2CF9AE}" pid="68" name="x1ye=69">
    <vt:lpwstr>njMAGIUv7pTE3szzpwlI5gbsrMpMpYcd6svd8aeTiUWRBc9ZJDQDtL/auOzuLCblj2u6ai/Qcfhj0rCN+e/rKMBzPv1AILHv2ZLiYIVj07asjZvX382dI3EoTd1NSx+YFcS31tgp5XxoKj42eZORI9zxfHpa1FuBHo+17/8hLC5HoTKm/fQ4ZJdzQ8dyC3ChpxIpwysIGrboYbf2Q88fOwtItIFvR5kup0K/9jKzQtG//uO0vvlJLYTDUo7wesI</vt:lpwstr>
  </property>
  <property fmtid="{D5CDD505-2E9C-101B-9397-08002B2CF9AE}" pid="69" name="x1ye=7">
    <vt:lpwstr>0+CCs7wS6MmnYNTcp/gkEuGSMxEQcdhCfdoaQumkZkvuCgjMcJct12dtRYv9TcQNKXtA+oEYgCzQCBbABontTfRGJenOcWCgxKoCA1dGNQ+DQdtHpbR81H9xG7Q07/pwfK5TRBja2LozldtT0wCcRrAEQA/xYgZr4OyB56MBkSqZaayIz/X6nDkzRnqcQkKj+7BXQhjvCGl8lGzhyGiX7hTgC5Wy4W15OmfpWd7g5JNAMBDMcMeXIr0htYkNrWO</vt:lpwstr>
  </property>
  <property fmtid="{D5CDD505-2E9C-101B-9397-08002B2CF9AE}" pid="70" name="x1ye=70">
    <vt:lpwstr>I5nfCvMhfMDabtx0a4ZftFbHLXBYXSRd4YQChBFE28h2VoSKclqOxyC4DiKDnfBV15Y72IIYSulJAOVyGrl9uQIUBAlR2sHTSqOFwoDwLi1a/AOrgwKgSd6wD88yCoe+MKyqI2S9HGGQIvsKtvCZ17+3Irn8y1o6yfMSxJSYJC4f+ht6TxI1iq1+TZIJF1BZAmhQFpKYi7yKmy8Kos5hMNn5XRrv5WlpAgAXIgGMQNP9WNLgykdj+X2C0PVggMP</vt:lpwstr>
  </property>
  <property fmtid="{D5CDD505-2E9C-101B-9397-08002B2CF9AE}" pid="71" name="x1ye=71">
    <vt:lpwstr>AYIjH3xQ2EPdqgHKZ0vlhR9Cnl8N3JHvHbBu9ne28Dtn/iFyX6jZRkhko9FG7ifQUQ1uDSQlBcWzmDiEG6j05rQwBtAaoG1MHV5uJhLrsCHTUNvHQ9A93kQ6Ljq7LURo7AoL1Mh4MK4VzVOrBYoQ0tFU38XksCgOdESS0NoL2GeYDzplkayNsYwyrDK0rLfTr3OmBRNI+woF+BrDXi2uzx11em8IcgJ6ReIQLvOEMAJWWObe/wTI7sdNwptMkXc</vt:lpwstr>
  </property>
  <property fmtid="{D5CDD505-2E9C-101B-9397-08002B2CF9AE}" pid="72" name="x1ye=72">
    <vt:lpwstr>m6P0QzYiS+GssgRKLJwWL+qnPvpN4sPlk9B6XBQgLg3cLQHFrctNaG1eg90HOUUHaOm91Fnt6xlwo7R05rI+bN4/I5goS9fxM6FU+dM4snpwtKw4NeNenj0oZXB3hH7JMMKdesg/d/EWkTo/Mz7b94mY2DuoQzwxKyNCUIfEm2/Qi9jbv1sXqnKFAjSP6nxtYbe9h37dXb+6uxFOKPVvV1CvobvBPKjhy6tHzyXdV2xRkPxWVnF2uUYKc1gmm+T</vt:lpwstr>
  </property>
  <property fmtid="{D5CDD505-2E9C-101B-9397-08002B2CF9AE}" pid="73" name="x1ye=73">
    <vt:lpwstr>qX3ATMAO8eO8SwGAfFCrY2E5Vj5etTN7g70Bb3zHOXINifmfcNKGAIddhaajHO1WX4jFC3GbqSA2t8tt7B2S2+hU+mxJhYh8/73+K1dkSNivMi76KDATvbKc+q9qhwQdSDRsvQoPtnPzBAiGyw4buKghO3GXlUhkMD9Xw0AvXGr66hTfc+r2qfXcg52ZGq5nbLP+k/FnDktk8s9Fcw2hDz/nMEaRSTDZjFMPdb+MdlLa6N8aU+EubGqwiLUy2JT</vt:lpwstr>
  </property>
  <property fmtid="{D5CDD505-2E9C-101B-9397-08002B2CF9AE}" pid="74" name="x1ye=74">
    <vt:lpwstr>XrFlzTs6MnHZQmgbAMoiqcH9KmC3Lhd2BMF0amw8tdILZNADCxAgVlXsfd6/Sif6GWkaXqgbgZNKqwOnNikmLjpDfP8aRcIi9J3hFeImOltCrJf3MVEVqDo3wOY4816vLFsu2iTZ61m12QD5kADHTJC0FtGbraKi8/OFoZ/Y5hhTBbjhkZIjHTxP/ukhsFdg61KF6d4zI2yakyUp5V6rU8ki2GAuKuhCrxx4MZQf8mrRkBnoplh/EbTSzh2QO2Q</vt:lpwstr>
  </property>
  <property fmtid="{D5CDD505-2E9C-101B-9397-08002B2CF9AE}" pid="75" name="x1ye=75">
    <vt:lpwstr>FzpRNKZ4XC4kWVFI9n9BI1clvPM6+QwsAhAJayY+C8gsKrc2PG0Mut2GlJo0QrNvYeDzqc9JWzOS1S5HgW1vaP/xRVVwcCI56OomyVYlbAyD7mPHl65wMQsM8RJPKVAbyMAmGvzAfB2lNhNgkBF+IkfBzl9k52+B4U1v3lPn8RLxH2ks+8d4FllkTAKrxw9TJu3Jiu+cHk7RTsId+ln+tWya05mwSRDQnwXZjfjsWh4qHMeg/oIL2gQyT0UpX5P</vt:lpwstr>
  </property>
  <property fmtid="{D5CDD505-2E9C-101B-9397-08002B2CF9AE}" pid="76" name="x1ye=76">
    <vt:lpwstr>TdH4eEwUCoJc0zFLffl8mGVEUKNHQxarUtx85X7APyEnfGt9cLxG87PMu/BhROhTGZNhkqdK4eqJKdYsj30MKJp+YDELfONc7Oj5sAW7Z16v61E6eu6AQou4vypn58qshDQUjnf/ZozpeGroWsflrIH0ohhR7ZxCnpVhCQ3icBEhNX31h/HmiyuyPw0rSvNyYd78Rb4D6kmcObKOMFvrl8Ob4XtqmDGmvE/tb9QWHDlouythPE7ykJODa2TeiHP</vt:lpwstr>
  </property>
  <property fmtid="{D5CDD505-2E9C-101B-9397-08002B2CF9AE}" pid="77" name="x1ye=77">
    <vt:lpwstr>2M67dqizf0pu3ODu+YmG8mT7stGzRKzkO3UU8DecvEemv+17Z/CONHxelL2UEDKYvGVvtSnszj6cwG38TJ/Mgdf1zuK+ptVhZNz26GlNVPD8pfWLFwcBRlc02qZS9XGnS8bOHSHtPZ0+ZvPlOlWWH2NZqZrNe4yPQx586AeSu/b2mmu478QwL3f1fc7XA3vqzGsPHT/7M0WgOR9WQiAdeOWTCgft9wZfIC9OkrdOjEFbC9kMhAVRlcexV+tDAyR</vt:lpwstr>
  </property>
  <property fmtid="{D5CDD505-2E9C-101B-9397-08002B2CF9AE}" pid="78" name="x1ye=78">
    <vt:lpwstr>E8XzMzEETE02SSYzaOuACRWSlxUn87JD1la+EBf8m+/ULcucTKEktG2LCJgzb5/jZEnUO/Q3rUiDUwzFHYjJZut9VgEgBLBWSlJh/fxe2yrtLPYrYT5n7a+hTqqFUBQyqxDxeoyurFBckgP1Qi+qPlkhfp5h2fZk30sq96YOr5Rh2eXv4IkRGu1EDTFhulm9W7RAkZ76aHSKJu6C64UmWMTHxpphB2XldoewEeuBvRz9DDyX2ckANnENqaf/VAW</vt:lpwstr>
  </property>
  <property fmtid="{D5CDD505-2E9C-101B-9397-08002B2CF9AE}" pid="79" name="x1ye=79">
    <vt:lpwstr>WOjtSDgUNimE4zwC7lncoIkZB5zTqfVfLAmbsjkBTNvhl+VmHDSe8bGbDzh19NV8St26gmuozmjfLQq/d27HT6tftPNg18dGi53FizcDw7X07Eyt5UXRoTHMBHjLvpaYkdRhKILmWcoJUBsSzy/iXvpMiJ/2CXnrDfaUzGJc871Hp3gtMyrS5nz7d40YuwclSqRQB4vbfEwiJI66SIFm3HQi8pzORsamb142Qk3IfVbyPLrfjAJsWQhJ8i++UHc</vt:lpwstr>
  </property>
  <property fmtid="{D5CDD505-2E9C-101B-9397-08002B2CF9AE}" pid="80" name="x1ye=8">
    <vt:lpwstr>FDPeQfcThuS2M5BinsrXTp5VS5m/3MwJqQQ8x+asLZu6RpRTQVGItSokdh8Gh9UtrCdvD85RQwOfY8WWy0wMUo5BGj5zLMKDcPLD81DHrUYvzZQ2v/mrnOM6MpN3abJphba0sqX1jN9fHRNzUwEdVLXlm+8v2ScKKEcH4K1RPYZwxCzg69fRD1M7AWAP6+MO84w22Sgy8Yy+ks4iqJ/7uU4RJR/JpL8CYBwxryc1w/zYxpuO6yGCbRqmJnSJotY</vt:lpwstr>
  </property>
  <property fmtid="{D5CDD505-2E9C-101B-9397-08002B2CF9AE}" pid="81" name="x1ye=80">
    <vt:lpwstr>24SSp7kiqiVBxSQ9kWc/+1ApYqhwbPf40ewQanpBIpTdRsTtVKIVkWpLZ4wXfDH0/irrZT1Pg3UGRkYudx/yw45/6wz3YyBPAAA=</vt:lpwstr>
  </property>
  <property fmtid="{D5CDD505-2E9C-101B-9397-08002B2CF9AE}" pid="82" name="x1ye=9">
    <vt:lpwstr>qOpHUbZ9PmYp7TdBJym/HZa1aY7l0//0t7ZqoMpiXDxSdGigjd24tEzCUMWvgSwqYis80TOIZcwGeTCRSQhuKasT5P2yaZlFDGNwUoCrpSYagH1jhCRauPe9F8+9wPeiEjxF7fepZJTIe37hFYzhEBMXHfiJPlBMdoqsUUtEstZM2PdmbzVYgvMc8NdTcW26xtZ6XOH1fRMPVLTUj5ybkx94qRc0fVHCKAJeO+nclZAE0gTRyI4peQ8T7kQFxNq</vt:lpwstr>
  </property>
</Properties>
</file>